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D4F5F" w:rsidRDefault="00BD6720">
      <w:pPr>
        <w:jc w:val="center"/>
        <w:rPr>
          <w:sz w:val="36"/>
          <w:szCs w:val="36"/>
          <w:lang w:val="el-GR" w:eastAsia="el-GR"/>
        </w:rPr>
      </w:pPr>
      <w:r>
        <w:rPr>
          <w:noProof/>
          <w:sz w:val="36"/>
          <w:szCs w:val="36"/>
          <w:lang w:val="el-GR" w:eastAsia="el-GR"/>
        </w:rPr>
        <w:drawing>
          <wp:inline distT="0" distB="0" distL="0" distR="0">
            <wp:extent cx="2880000" cy="1069401"/>
            <wp:effectExtent l="0" t="0" r="0" b="0"/>
            <wp:docPr id="1" name="Picture 1" descr="new_agiosAd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_agiosAdrea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06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F5F" w:rsidRPr="008A4745" w:rsidRDefault="00CD4F5F">
      <w:pPr>
        <w:jc w:val="center"/>
        <w:rPr>
          <w:sz w:val="32"/>
          <w:szCs w:val="36"/>
          <w:lang w:val="el-GR" w:eastAsia="el-GR"/>
        </w:rPr>
      </w:pPr>
      <w:r w:rsidRPr="008A4745">
        <w:rPr>
          <w:sz w:val="32"/>
          <w:szCs w:val="36"/>
          <w:lang w:val="el-GR" w:eastAsia="el-GR"/>
        </w:rPr>
        <w:t>Πολυτεχνική Σχολή</w:t>
      </w:r>
    </w:p>
    <w:p w:rsidR="00CD4F5F" w:rsidRPr="008A4745" w:rsidRDefault="00CD4F5F">
      <w:pPr>
        <w:jc w:val="center"/>
        <w:rPr>
          <w:sz w:val="22"/>
          <w:szCs w:val="24"/>
          <w:lang w:val="el-GR" w:eastAsia="el-GR"/>
        </w:rPr>
      </w:pPr>
      <w:r w:rsidRPr="008A4745">
        <w:rPr>
          <w:sz w:val="32"/>
          <w:szCs w:val="36"/>
          <w:lang w:val="el-GR" w:eastAsia="el-GR"/>
        </w:rPr>
        <w:t>Τμήμα Μηχανικών Η/Υ &amp; Πληροφορικής</w:t>
      </w: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6A11DB" w:rsidRDefault="006A11DB">
      <w:pPr>
        <w:jc w:val="center"/>
        <w:rPr>
          <w:sz w:val="24"/>
          <w:szCs w:val="24"/>
          <w:lang w:val="el-GR" w:eastAsia="el-GR"/>
        </w:rPr>
      </w:pPr>
    </w:p>
    <w:p w:rsidR="006A11DB" w:rsidRDefault="006A11DB">
      <w:pPr>
        <w:jc w:val="center"/>
        <w:rPr>
          <w:sz w:val="24"/>
          <w:szCs w:val="24"/>
          <w:lang w:val="el-GR" w:eastAsia="el-GR"/>
        </w:rPr>
      </w:pPr>
    </w:p>
    <w:p w:rsidR="00DB349A" w:rsidRDefault="00DB349A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Διπλωματική Εργασία</w:t>
      </w:r>
    </w:p>
    <w:p w:rsidR="00DB349A" w:rsidRDefault="00DB349A">
      <w:pPr>
        <w:jc w:val="center"/>
        <w:rPr>
          <w:sz w:val="24"/>
          <w:szCs w:val="24"/>
          <w:lang w:val="el-GR" w:eastAsia="el-GR"/>
        </w:rPr>
      </w:pPr>
    </w:p>
    <w:p w:rsidR="006A11DB" w:rsidRDefault="006A11DB">
      <w:pPr>
        <w:jc w:val="center"/>
        <w:rPr>
          <w:sz w:val="24"/>
          <w:szCs w:val="24"/>
          <w:lang w:val="el-GR" w:eastAsia="el-GR"/>
        </w:rPr>
      </w:pPr>
    </w:p>
    <w:p w:rsidR="006A11DB" w:rsidRDefault="006A11DB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ED13CC" w:rsidRPr="00B826F9" w:rsidRDefault="00ED13CC" w:rsidP="00ED13CC">
      <w:pPr>
        <w:pBdr>
          <w:top w:val="double" w:sz="2" w:space="1" w:color="000000"/>
          <w:bottom w:val="double" w:sz="2" w:space="1" w:color="000000"/>
        </w:pBdr>
        <w:spacing w:line="360" w:lineRule="auto"/>
        <w:jc w:val="center"/>
        <w:rPr>
          <w:b/>
          <w:bCs/>
          <w:sz w:val="32"/>
          <w:szCs w:val="32"/>
          <w:lang w:val="el-GR" w:eastAsia="el-GR"/>
        </w:rPr>
      </w:pPr>
    </w:p>
    <w:p w:rsidR="00417A24" w:rsidRDefault="006A11DB" w:rsidP="00B826F9">
      <w:pPr>
        <w:pBdr>
          <w:top w:val="double" w:sz="2" w:space="1" w:color="000000"/>
          <w:bottom w:val="double" w:sz="2" w:space="1" w:color="000000"/>
        </w:pBdr>
        <w:spacing w:line="360" w:lineRule="auto"/>
        <w:jc w:val="center"/>
        <w:rPr>
          <w:b/>
          <w:bCs/>
          <w:sz w:val="52"/>
          <w:szCs w:val="48"/>
          <w:lang w:val="el-GR" w:eastAsia="el-GR"/>
        </w:rPr>
      </w:pPr>
      <w:r w:rsidRPr="006A11DB">
        <w:rPr>
          <w:b/>
          <w:bCs/>
          <w:sz w:val="52"/>
          <w:szCs w:val="48"/>
          <w:lang w:val="el-GR" w:eastAsia="el-GR"/>
        </w:rPr>
        <w:t>&lt;</w:t>
      </w:r>
      <w:r>
        <w:rPr>
          <w:b/>
          <w:bCs/>
          <w:sz w:val="52"/>
          <w:szCs w:val="48"/>
          <w:lang w:val="el-GR" w:eastAsia="el-GR"/>
        </w:rPr>
        <w:t>Τίτλος Διπλωματικής Εργασίας&gt;</w:t>
      </w:r>
    </w:p>
    <w:p w:rsidR="005A1873" w:rsidRPr="00B826F9" w:rsidRDefault="005A1873" w:rsidP="00ED13CC">
      <w:pPr>
        <w:pBdr>
          <w:top w:val="double" w:sz="2" w:space="1" w:color="000000"/>
          <w:bottom w:val="double" w:sz="2" w:space="1" w:color="000000"/>
        </w:pBdr>
        <w:spacing w:line="360" w:lineRule="auto"/>
        <w:jc w:val="center"/>
        <w:rPr>
          <w:b/>
          <w:bCs/>
          <w:sz w:val="32"/>
          <w:szCs w:val="32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6A11DB" w:rsidRDefault="006A11DB">
      <w:pPr>
        <w:jc w:val="center"/>
        <w:rPr>
          <w:sz w:val="24"/>
          <w:szCs w:val="24"/>
          <w:lang w:val="el-GR" w:eastAsia="el-GR"/>
        </w:rPr>
      </w:pPr>
    </w:p>
    <w:p w:rsidR="00ED13CC" w:rsidRDefault="00ED13CC" w:rsidP="00ED13CC">
      <w:pPr>
        <w:jc w:val="center"/>
        <w:rPr>
          <w:sz w:val="24"/>
          <w:szCs w:val="24"/>
          <w:lang w:val="el-GR" w:eastAsia="el-GR"/>
        </w:rPr>
      </w:pPr>
    </w:p>
    <w:p w:rsidR="006A11DB" w:rsidRDefault="006A11DB" w:rsidP="00ED13CC">
      <w:pPr>
        <w:jc w:val="center"/>
        <w:rPr>
          <w:sz w:val="24"/>
          <w:szCs w:val="24"/>
          <w:lang w:val="el-GR" w:eastAsia="el-GR"/>
        </w:rPr>
      </w:pPr>
    </w:p>
    <w:p w:rsidR="004840FE" w:rsidRPr="006A11DB" w:rsidRDefault="006A11DB" w:rsidP="004840FE">
      <w:pPr>
        <w:jc w:val="center"/>
        <w:rPr>
          <w:sz w:val="32"/>
          <w:szCs w:val="24"/>
          <w:lang w:val="el-GR" w:eastAsia="el-GR"/>
        </w:rPr>
      </w:pPr>
      <w:r>
        <w:rPr>
          <w:sz w:val="32"/>
          <w:szCs w:val="24"/>
          <w:lang w:val="el-GR" w:eastAsia="el-GR"/>
        </w:rPr>
        <w:t>&lt;Ονοματεπώνυμο Φοιτητή&gt;</w:t>
      </w:r>
    </w:p>
    <w:p w:rsidR="004840FE" w:rsidRDefault="004840FE" w:rsidP="004840FE">
      <w:pPr>
        <w:jc w:val="center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 xml:space="preserve">Α.Μ. </w:t>
      </w:r>
      <w:r w:rsidR="006A11DB">
        <w:rPr>
          <w:sz w:val="24"/>
          <w:szCs w:val="24"/>
          <w:lang w:val="el-GR" w:eastAsia="el-GR"/>
        </w:rPr>
        <w:t>&lt;Α.Μ. Φοιτητή&gt;</w:t>
      </w:r>
    </w:p>
    <w:p w:rsidR="004840FE" w:rsidRDefault="004840FE" w:rsidP="004840FE">
      <w:pPr>
        <w:jc w:val="center"/>
        <w:rPr>
          <w:sz w:val="24"/>
          <w:szCs w:val="24"/>
          <w:lang w:val="el-GR" w:eastAsia="el-GR"/>
        </w:rPr>
      </w:pPr>
    </w:p>
    <w:p w:rsidR="006A11DB" w:rsidRDefault="006A11DB" w:rsidP="004840FE">
      <w:pPr>
        <w:jc w:val="center"/>
        <w:rPr>
          <w:sz w:val="24"/>
          <w:szCs w:val="24"/>
          <w:lang w:val="el-GR" w:eastAsia="el-GR"/>
        </w:rPr>
      </w:pPr>
    </w:p>
    <w:p w:rsidR="004840FE" w:rsidRDefault="004840FE" w:rsidP="004840FE">
      <w:pPr>
        <w:jc w:val="center"/>
        <w:rPr>
          <w:sz w:val="24"/>
          <w:szCs w:val="24"/>
          <w:lang w:val="el-GR" w:eastAsia="el-GR"/>
        </w:rPr>
      </w:pPr>
    </w:p>
    <w:p w:rsidR="004840FE" w:rsidRDefault="004840FE" w:rsidP="004840FE">
      <w:pPr>
        <w:jc w:val="center"/>
        <w:rPr>
          <w:sz w:val="24"/>
          <w:szCs w:val="24"/>
          <w:lang w:val="el-GR" w:eastAsia="el-GR"/>
        </w:rPr>
      </w:pPr>
    </w:p>
    <w:p w:rsidR="004840FE" w:rsidRPr="00B826F9" w:rsidRDefault="004840FE" w:rsidP="004840FE">
      <w:pPr>
        <w:jc w:val="center"/>
        <w:rPr>
          <w:szCs w:val="24"/>
          <w:lang w:val="el-GR" w:eastAsia="el-GR"/>
        </w:rPr>
      </w:pPr>
      <w:r w:rsidRPr="00B826F9">
        <w:rPr>
          <w:szCs w:val="24"/>
          <w:lang w:val="el-GR" w:eastAsia="el-GR"/>
        </w:rPr>
        <w:t>Επιβλέπων</w:t>
      </w:r>
    </w:p>
    <w:p w:rsidR="004840FE" w:rsidRDefault="006A11DB" w:rsidP="004840FE">
      <w:pPr>
        <w:jc w:val="center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&lt;Βαθμίδα Ονοματεπώνυμο&gt;</w:t>
      </w:r>
    </w:p>
    <w:p w:rsidR="0042767D" w:rsidRDefault="0042767D" w:rsidP="0042767D">
      <w:pPr>
        <w:jc w:val="center"/>
        <w:rPr>
          <w:sz w:val="24"/>
          <w:szCs w:val="24"/>
          <w:lang w:val="en-US" w:eastAsia="el-GR"/>
        </w:rPr>
      </w:pPr>
    </w:p>
    <w:p w:rsidR="00C47E4A" w:rsidRPr="00C47E4A" w:rsidRDefault="00C47E4A" w:rsidP="0042767D">
      <w:pPr>
        <w:jc w:val="center"/>
        <w:rPr>
          <w:sz w:val="24"/>
          <w:szCs w:val="24"/>
          <w:lang w:val="en-US" w:eastAsia="el-GR"/>
        </w:rPr>
      </w:pPr>
    </w:p>
    <w:p w:rsidR="004840FE" w:rsidRPr="00B826F9" w:rsidRDefault="004840FE" w:rsidP="004840FE">
      <w:pPr>
        <w:jc w:val="center"/>
        <w:rPr>
          <w:szCs w:val="24"/>
          <w:lang w:val="el-GR" w:eastAsia="el-GR"/>
        </w:rPr>
      </w:pPr>
      <w:proofErr w:type="spellStart"/>
      <w:r w:rsidRPr="00B826F9">
        <w:rPr>
          <w:szCs w:val="24"/>
          <w:lang w:val="el-GR" w:eastAsia="el-GR"/>
        </w:rPr>
        <w:t>Συνεπιβλέπ</w:t>
      </w:r>
      <w:r w:rsidR="003F369E" w:rsidRPr="00B826F9">
        <w:rPr>
          <w:szCs w:val="24"/>
          <w:lang w:val="el-GR" w:eastAsia="el-GR"/>
        </w:rPr>
        <w:t>ων</w:t>
      </w:r>
      <w:proofErr w:type="spellEnd"/>
    </w:p>
    <w:p w:rsidR="004840FE" w:rsidRDefault="006A11DB" w:rsidP="004840FE">
      <w:pPr>
        <w:jc w:val="center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&lt;Ονοματεπώνυμο&gt;, &lt;Τίτλος&gt;</w:t>
      </w:r>
    </w:p>
    <w:p w:rsidR="00C47E4A" w:rsidRDefault="00C47E4A" w:rsidP="004840FE">
      <w:pPr>
        <w:jc w:val="center"/>
        <w:rPr>
          <w:sz w:val="24"/>
          <w:szCs w:val="24"/>
          <w:lang w:val="en-US" w:eastAsia="el-GR"/>
        </w:rPr>
      </w:pPr>
    </w:p>
    <w:p w:rsidR="00C47E4A" w:rsidRPr="00C47E4A" w:rsidRDefault="00C47E4A" w:rsidP="004840FE">
      <w:pPr>
        <w:jc w:val="center"/>
        <w:rPr>
          <w:sz w:val="24"/>
          <w:szCs w:val="24"/>
          <w:lang w:val="en-US" w:eastAsia="el-GR"/>
        </w:rPr>
      </w:pPr>
    </w:p>
    <w:p w:rsidR="00DB349A" w:rsidRPr="00C47E4A" w:rsidRDefault="0042767D" w:rsidP="00ED13CC">
      <w:pPr>
        <w:jc w:val="center"/>
        <w:rPr>
          <w:szCs w:val="24"/>
          <w:lang w:val="el-GR" w:eastAsia="el-GR"/>
        </w:rPr>
      </w:pPr>
      <w:proofErr w:type="spellStart"/>
      <w:r w:rsidRPr="00C47E4A">
        <w:rPr>
          <w:szCs w:val="24"/>
          <w:lang w:val="el-GR" w:eastAsia="el-GR"/>
        </w:rPr>
        <w:t>Μέλ</w:t>
      </w:r>
      <w:r w:rsidR="00C47E4A">
        <w:rPr>
          <w:szCs w:val="24"/>
          <w:lang w:val="en-US" w:eastAsia="el-GR"/>
        </w:rPr>
        <w:t>ow</w:t>
      </w:r>
      <w:proofErr w:type="spellEnd"/>
      <w:r w:rsidRPr="00C47E4A">
        <w:rPr>
          <w:szCs w:val="24"/>
          <w:lang w:val="el-GR" w:eastAsia="el-GR"/>
        </w:rPr>
        <w:t xml:space="preserve"> Επιτροπής Αξιολόγησης</w:t>
      </w:r>
    </w:p>
    <w:p w:rsidR="00C47E4A" w:rsidRDefault="00C47E4A" w:rsidP="00C47E4A">
      <w:pPr>
        <w:jc w:val="center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&lt;Βαθμίδα Ονοματεπώνυμο&gt;</w:t>
      </w:r>
    </w:p>
    <w:p w:rsidR="00B826F9" w:rsidRDefault="00B826F9" w:rsidP="00ED13CC">
      <w:pPr>
        <w:jc w:val="center"/>
        <w:rPr>
          <w:sz w:val="24"/>
          <w:szCs w:val="24"/>
          <w:lang w:val="en-US" w:eastAsia="el-GR"/>
        </w:rPr>
      </w:pPr>
    </w:p>
    <w:p w:rsidR="00C47E4A" w:rsidRPr="00C47E4A" w:rsidRDefault="00C47E4A" w:rsidP="00ED13CC">
      <w:pPr>
        <w:jc w:val="center"/>
        <w:rPr>
          <w:sz w:val="24"/>
          <w:szCs w:val="24"/>
          <w:lang w:val="en-US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24"/>
          <w:szCs w:val="24"/>
          <w:lang w:val="el-GR" w:eastAsia="el-GR"/>
        </w:rPr>
      </w:pPr>
    </w:p>
    <w:p w:rsidR="00CD4F5F" w:rsidRDefault="00CD4F5F">
      <w:pPr>
        <w:jc w:val="center"/>
        <w:rPr>
          <w:sz w:val="16"/>
          <w:szCs w:val="16"/>
          <w:lang w:val="el-GR"/>
        </w:rPr>
        <w:sectPr w:rsidR="00CD4F5F" w:rsidSect="00DC5B68">
          <w:type w:val="oddPage"/>
          <w:pgSz w:w="11906" w:h="16838" w:code="9"/>
          <w:pgMar w:top="1134" w:right="1134" w:bottom="1134" w:left="1134" w:header="851" w:footer="851" w:gutter="0"/>
          <w:cols w:space="720"/>
          <w:titlePg/>
          <w:docGrid w:linePitch="360"/>
        </w:sectPr>
      </w:pPr>
      <w:r>
        <w:rPr>
          <w:sz w:val="24"/>
          <w:szCs w:val="24"/>
          <w:lang w:val="el-GR" w:eastAsia="el-GR"/>
        </w:rPr>
        <w:t xml:space="preserve">Πάτρα, </w:t>
      </w:r>
      <w:r w:rsidR="006A11DB">
        <w:rPr>
          <w:sz w:val="24"/>
          <w:szCs w:val="24"/>
          <w:lang w:val="el-GR" w:eastAsia="el-GR"/>
        </w:rPr>
        <w:t>&lt;έτος ολοκλήρωσης&gt;</w:t>
      </w: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Default="0051739C" w:rsidP="0051739C">
      <w:pPr>
        <w:spacing w:after="60"/>
        <w:rPr>
          <w:sz w:val="18"/>
          <w:szCs w:val="24"/>
          <w:lang w:val="el-GR"/>
        </w:rPr>
      </w:pPr>
    </w:p>
    <w:p w:rsidR="0051739C" w:rsidRPr="0051739C" w:rsidRDefault="0051739C" w:rsidP="0051739C">
      <w:pPr>
        <w:spacing w:after="60"/>
        <w:rPr>
          <w:sz w:val="18"/>
          <w:szCs w:val="24"/>
          <w:lang w:val="el-GR"/>
        </w:rPr>
      </w:pPr>
      <w:r w:rsidRPr="0051739C">
        <w:rPr>
          <w:sz w:val="18"/>
          <w:szCs w:val="24"/>
          <w:lang w:val="el-GR"/>
        </w:rPr>
        <w:t xml:space="preserve">© </w:t>
      </w:r>
      <w:proofErr w:type="spellStart"/>
      <w:r w:rsidRPr="0051739C">
        <w:rPr>
          <w:sz w:val="18"/>
          <w:szCs w:val="24"/>
          <w:lang w:val="el-GR"/>
        </w:rPr>
        <w:t>Copyright</w:t>
      </w:r>
      <w:proofErr w:type="spellEnd"/>
      <w:r w:rsidRPr="0051739C">
        <w:rPr>
          <w:sz w:val="18"/>
          <w:szCs w:val="24"/>
          <w:lang w:val="el-GR"/>
        </w:rPr>
        <w:t xml:space="preserve"> συγγραφής &lt;Ονοματεπώνυμο Φοιτητή&gt;, &lt;έτος έκδοσης&gt;</w:t>
      </w:r>
    </w:p>
    <w:p w:rsidR="0051739C" w:rsidRPr="0051739C" w:rsidRDefault="0051739C" w:rsidP="0051739C">
      <w:pPr>
        <w:spacing w:after="60"/>
        <w:rPr>
          <w:sz w:val="18"/>
          <w:szCs w:val="24"/>
          <w:lang w:val="el-GR"/>
        </w:rPr>
      </w:pPr>
      <w:r w:rsidRPr="0051739C">
        <w:rPr>
          <w:sz w:val="18"/>
          <w:szCs w:val="24"/>
          <w:lang w:val="el-GR"/>
        </w:rPr>
        <w:t xml:space="preserve">© </w:t>
      </w:r>
      <w:proofErr w:type="spellStart"/>
      <w:r w:rsidRPr="0051739C">
        <w:rPr>
          <w:sz w:val="18"/>
          <w:szCs w:val="24"/>
          <w:lang w:val="el-GR"/>
        </w:rPr>
        <w:t>Copyright</w:t>
      </w:r>
      <w:proofErr w:type="spellEnd"/>
      <w:r w:rsidRPr="0051739C">
        <w:rPr>
          <w:sz w:val="18"/>
          <w:szCs w:val="24"/>
          <w:lang w:val="el-GR"/>
        </w:rPr>
        <w:t xml:space="preserve"> θέματος &lt;Ονοματεπώνυμο ή/και </w:t>
      </w:r>
      <w:proofErr w:type="spellStart"/>
      <w:r w:rsidRPr="0051739C">
        <w:rPr>
          <w:sz w:val="18"/>
          <w:szCs w:val="24"/>
          <w:lang w:val="el-GR"/>
        </w:rPr>
        <w:t>Συνεπιβλέποντα</w:t>
      </w:r>
      <w:proofErr w:type="spellEnd"/>
      <w:r w:rsidRPr="0051739C">
        <w:rPr>
          <w:sz w:val="18"/>
          <w:szCs w:val="24"/>
          <w:lang w:val="el-GR"/>
        </w:rPr>
        <w:t>&gt;</w:t>
      </w:r>
    </w:p>
    <w:p w:rsidR="0051739C" w:rsidRPr="0051739C" w:rsidRDefault="0051739C" w:rsidP="0051739C">
      <w:pPr>
        <w:spacing w:after="60"/>
        <w:rPr>
          <w:sz w:val="18"/>
          <w:szCs w:val="24"/>
          <w:lang w:val="el-GR"/>
        </w:rPr>
      </w:pPr>
      <w:r w:rsidRPr="0051739C">
        <w:rPr>
          <w:sz w:val="18"/>
          <w:szCs w:val="24"/>
          <w:lang w:val="el-GR"/>
        </w:rPr>
        <w:t>Με επιφύλαξη παντός δικαιώματος. All rights reserved.</w:t>
      </w:r>
    </w:p>
    <w:p w:rsidR="0051739C" w:rsidRPr="0051739C" w:rsidRDefault="0051739C" w:rsidP="0051739C">
      <w:pPr>
        <w:spacing w:after="60"/>
        <w:rPr>
          <w:sz w:val="18"/>
          <w:szCs w:val="24"/>
          <w:lang w:val="el-GR"/>
        </w:rPr>
      </w:pPr>
      <w:r w:rsidRPr="0051739C">
        <w:rPr>
          <w:sz w:val="18"/>
          <w:szCs w:val="24"/>
          <w:lang w:val="el-GR"/>
        </w:rPr>
        <w:t>Η έγκριση της διπλωματικής εργασίας από το Τμήμα Μηχανικών Ηλεκτρονικών Υπολογιστών &amp; Πληροφορικής του Πανεπιστημίου Πατρών δεν υποδηλώνει απαραιτήτως και αποδοχή των απόψεων του συγγραφέα εκ μέρους του Τμήματος.</w:t>
      </w:r>
    </w:p>
    <w:p w:rsidR="00B826F9" w:rsidRPr="0051739C" w:rsidRDefault="00B826F9" w:rsidP="0051739C">
      <w:pPr>
        <w:spacing w:after="60"/>
        <w:rPr>
          <w:sz w:val="18"/>
          <w:szCs w:val="24"/>
          <w:lang w:val="el-GR"/>
        </w:rPr>
      </w:pPr>
    </w:p>
    <w:p w:rsidR="0051739C" w:rsidRPr="0051739C" w:rsidRDefault="0051739C" w:rsidP="0051739C">
      <w:pPr>
        <w:spacing w:after="60"/>
        <w:rPr>
          <w:sz w:val="18"/>
          <w:szCs w:val="24"/>
          <w:lang w:val="el-GR"/>
        </w:rPr>
        <w:sectPr w:rsidR="0051739C" w:rsidRPr="0051739C" w:rsidSect="001C324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oddPage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Default="00824737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Default="00824737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jc w:val="right"/>
        <w:rPr>
          <w:i/>
          <w:sz w:val="22"/>
          <w:szCs w:val="24"/>
          <w:lang w:val="el-GR"/>
        </w:rPr>
      </w:pPr>
      <w:r w:rsidRPr="00C813C0">
        <w:rPr>
          <w:i/>
          <w:sz w:val="22"/>
          <w:szCs w:val="24"/>
          <w:lang w:val="el-GR"/>
        </w:rPr>
        <w:t>&lt;αφιέρωση&gt;</w:t>
      </w: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C813C0" w:rsidRPr="00C813C0" w:rsidRDefault="00C813C0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</w:pPr>
    </w:p>
    <w:p w:rsidR="00824737" w:rsidRPr="00C813C0" w:rsidRDefault="00824737" w:rsidP="00C813C0">
      <w:pPr>
        <w:spacing w:after="60"/>
        <w:rPr>
          <w:sz w:val="22"/>
          <w:szCs w:val="24"/>
          <w:lang w:val="el-GR"/>
        </w:rPr>
        <w:sectPr w:rsidR="00824737" w:rsidRPr="00C813C0" w:rsidSect="001C3240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oddPage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824737" w:rsidRDefault="00824737" w:rsidP="00F57ECB">
      <w:pPr>
        <w:spacing w:before="280" w:after="280"/>
        <w:outlineLvl w:val="0"/>
        <w:rPr>
          <w:sz w:val="24"/>
          <w:szCs w:val="24"/>
          <w:lang w:val="el-GR" w:eastAsia="el-GR"/>
        </w:rPr>
      </w:pPr>
      <w:r>
        <w:rPr>
          <w:b/>
          <w:bCs/>
          <w:sz w:val="36"/>
          <w:szCs w:val="36"/>
          <w:lang w:val="el-GR" w:eastAsia="el-GR"/>
        </w:rPr>
        <w:lastRenderedPageBreak/>
        <w:t>Πρόλογος</w:t>
      </w:r>
    </w:p>
    <w:p w:rsidR="00824737" w:rsidRPr="005B2EA5" w:rsidRDefault="00824737" w:rsidP="00451D15">
      <w:pPr>
        <w:spacing w:after="60"/>
        <w:rPr>
          <w:sz w:val="22"/>
          <w:szCs w:val="24"/>
          <w:lang w:val="el-GR" w:eastAsia="el-GR"/>
        </w:rPr>
      </w:pPr>
      <w:r w:rsidRPr="005B2EA5">
        <w:rPr>
          <w:sz w:val="22"/>
          <w:szCs w:val="24"/>
          <w:lang w:val="el-GR" w:eastAsia="el-GR"/>
        </w:rPr>
        <w:t>&lt;Κείμενο προλόγου</w:t>
      </w:r>
    </w:p>
    <w:p w:rsidR="00824737" w:rsidRPr="00C47E4A" w:rsidRDefault="00824737" w:rsidP="005B2EA5">
      <w:pPr>
        <w:spacing w:after="60"/>
        <w:rPr>
          <w:sz w:val="24"/>
          <w:szCs w:val="24"/>
          <w:lang w:val="el-GR" w:eastAsia="el-GR"/>
        </w:rPr>
      </w:pPr>
    </w:p>
    <w:p w:rsidR="00824737" w:rsidRPr="00C47E4A" w:rsidRDefault="00824737" w:rsidP="005B2EA5">
      <w:pPr>
        <w:spacing w:after="60"/>
        <w:rPr>
          <w:lang w:val="el-GR"/>
        </w:rPr>
        <w:sectPr w:rsidR="00824737" w:rsidRPr="00C47E4A" w:rsidSect="00824737"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EB3013" w:rsidRPr="00F57ECB" w:rsidRDefault="00EB3013" w:rsidP="00F57ECB">
      <w:pPr>
        <w:spacing w:before="280" w:after="280"/>
        <w:outlineLvl w:val="0"/>
        <w:rPr>
          <w:b/>
          <w:bCs/>
          <w:sz w:val="36"/>
          <w:szCs w:val="36"/>
          <w:lang w:val="el-GR" w:eastAsia="el-GR"/>
        </w:rPr>
      </w:pPr>
      <w:r>
        <w:rPr>
          <w:b/>
          <w:bCs/>
          <w:sz w:val="36"/>
          <w:szCs w:val="36"/>
          <w:lang w:val="el-GR" w:eastAsia="el-GR"/>
        </w:rPr>
        <w:lastRenderedPageBreak/>
        <w:t>Περίληψη</w:t>
      </w:r>
    </w:p>
    <w:p w:rsidR="00156F47" w:rsidRPr="000F17B0" w:rsidRDefault="006A11DB" w:rsidP="00156F47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</w:t>
      </w:r>
      <w:r w:rsidR="00824737">
        <w:rPr>
          <w:sz w:val="24"/>
          <w:szCs w:val="24"/>
          <w:lang w:val="el-GR" w:eastAsia="el-GR"/>
        </w:rPr>
        <w:t xml:space="preserve"> περίληψης στην ελληνική γλώσσα</w:t>
      </w:r>
      <w:r>
        <w:rPr>
          <w:sz w:val="24"/>
          <w:szCs w:val="24"/>
          <w:lang w:val="el-GR" w:eastAsia="el-GR"/>
        </w:rPr>
        <w:t>&gt;</w:t>
      </w:r>
    </w:p>
    <w:p w:rsidR="00EB3013" w:rsidRPr="00C47E4A" w:rsidRDefault="00EB3013" w:rsidP="00F57ECB">
      <w:pPr>
        <w:spacing w:before="280" w:after="280"/>
        <w:outlineLvl w:val="0"/>
        <w:rPr>
          <w:b/>
          <w:bCs/>
          <w:sz w:val="36"/>
          <w:szCs w:val="36"/>
          <w:lang w:val="el-GR" w:eastAsia="el-GR"/>
        </w:rPr>
      </w:pPr>
      <w:r w:rsidRPr="00F57ECB">
        <w:rPr>
          <w:b/>
          <w:bCs/>
          <w:sz w:val="36"/>
          <w:szCs w:val="36"/>
          <w:lang w:val="el-GR" w:eastAsia="el-GR"/>
        </w:rPr>
        <w:t>Abstract</w:t>
      </w:r>
    </w:p>
    <w:p w:rsidR="006A11DB" w:rsidRPr="006A11DB" w:rsidRDefault="006A11DB" w:rsidP="006A11DB">
      <w:pPr>
        <w:spacing w:after="60" w:line="360" w:lineRule="auto"/>
        <w:rPr>
          <w:sz w:val="24"/>
          <w:szCs w:val="24"/>
          <w:lang w:val="el-GR" w:eastAsia="el-GR"/>
        </w:rPr>
      </w:pPr>
      <w:r w:rsidRPr="006A11DB">
        <w:rPr>
          <w:sz w:val="24"/>
          <w:szCs w:val="24"/>
          <w:lang w:val="el-GR" w:eastAsia="el-GR"/>
        </w:rPr>
        <w:t>&lt;</w:t>
      </w:r>
      <w:r>
        <w:rPr>
          <w:sz w:val="24"/>
          <w:szCs w:val="24"/>
          <w:lang w:val="el-GR" w:eastAsia="el-GR"/>
        </w:rPr>
        <w:t>Κείμενο</w:t>
      </w:r>
      <w:r w:rsidRPr="006A11DB">
        <w:rPr>
          <w:sz w:val="24"/>
          <w:szCs w:val="24"/>
          <w:lang w:val="el-GR" w:eastAsia="el-GR"/>
        </w:rPr>
        <w:t xml:space="preserve"> </w:t>
      </w:r>
      <w:r>
        <w:rPr>
          <w:sz w:val="24"/>
          <w:szCs w:val="24"/>
          <w:lang w:val="el-GR" w:eastAsia="el-GR"/>
        </w:rPr>
        <w:t>περίληψης στην αγγλική γλώσσα</w:t>
      </w:r>
      <w:r w:rsidRPr="006A11DB">
        <w:rPr>
          <w:sz w:val="24"/>
          <w:szCs w:val="24"/>
          <w:lang w:val="el-GR" w:eastAsia="el-GR"/>
        </w:rPr>
        <w:t>&gt;</w:t>
      </w:r>
    </w:p>
    <w:p w:rsidR="00CD4F5F" w:rsidRPr="00C47E4A" w:rsidRDefault="00CD4F5F">
      <w:pPr>
        <w:spacing w:after="60" w:line="360" w:lineRule="auto"/>
        <w:rPr>
          <w:sz w:val="24"/>
          <w:szCs w:val="24"/>
          <w:lang w:val="el-GR" w:eastAsia="el-GR"/>
        </w:rPr>
      </w:pPr>
    </w:p>
    <w:p w:rsidR="00CD4F5F" w:rsidRPr="00C47E4A" w:rsidRDefault="00CD4F5F">
      <w:pPr>
        <w:rPr>
          <w:lang w:val="el-GR"/>
        </w:rPr>
        <w:sectPr w:rsidR="00CD4F5F" w:rsidRPr="00C47E4A" w:rsidSect="00824737"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417A24" w:rsidRPr="00BD6720" w:rsidRDefault="00F57ECB" w:rsidP="00417A24">
      <w:pPr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Περιεχομενα</w:t>
      </w:r>
      <w:proofErr w:type="spellEnd"/>
    </w:p>
    <w:p w:rsidR="00B71312" w:rsidRDefault="00CD4F5F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>
        <w:fldChar w:fldCharType="begin"/>
      </w:r>
      <w:r w:rsidRPr="00FD74B5">
        <w:rPr>
          <w:lang w:val="el-GR"/>
        </w:rPr>
        <w:instrText xml:space="preserve"> </w:instrText>
      </w:r>
      <w:r>
        <w:instrText>TOC</w:instrText>
      </w:r>
      <w:r w:rsidRPr="00FD74B5">
        <w:rPr>
          <w:lang w:val="el-GR"/>
        </w:rPr>
        <w:instrText xml:space="preserve"> </w:instrText>
      </w:r>
      <w:r>
        <w:fldChar w:fldCharType="separate"/>
      </w:r>
      <w:r w:rsidR="00B71312" w:rsidRPr="00B71312">
        <w:rPr>
          <w:rFonts w:ascii="Times New Roman" w:hAnsi="Times New Roman" w:cs="Times New Roman"/>
          <w:b w:val="0"/>
          <w:noProof/>
          <w:lang w:val="el-GR"/>
        </w:rPr>
        <w:t>1</w:t>
      </w:r>
      <w:r w:rsidR="00B71312" w:rsidRPr="00B71312">
        <w:rPr>
          <w:noProof/>
          <w:lang w:val="el-GR"/>
        </w:rPr>
        <w:tab/>
      </w:r>
      <w:r w:rsidR="00B71312">
        <w:rPr>
          <w:noProof/>
        </w:rPr>
        <w:fldChar w:fldCharType="begin"/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  <w:instrText>PAGEREF</w:instrText>
      </w:r>
      <w:r w:rsidR="00B71312" w:rsidRPr="00B71312">
        <w:rPr>
          <w:noProof/>
          <w:lang w:val="el-GR"/>
        </w:rPr>
        <w:instrText xml:space="preserve"> _</w:instrText>
      </w:r>
      <w:r w:rsidR="00B71312">
        <w:rPr>
          <w:noProof/>
        </w:rPr>
        <w:instrText>Toc</w:instrText>
      </w:r>
      <w:r w:rsidR="00B71312" w:rsidRPr="00B71312">
        <w:rPr>
          <w:noProof/>
          <w:lang w:val="el-GR"/>
        </w:rPr>
        <w:instrText>425694813 \</w:instrText>
      </w:r>
      <w:r w:rsidR="00B71312">
        <w:rPr>
          <w:noProof/>
        </w:rPr>
        <w:instrText>h</w:instrText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</w:r>
      <w:r w:rsidR="00B71312">
        <w:rPr>
          <w:noProof/>
        </w:rPr>
        <w:fldChar w:fldCharType="separate"/>
      </w:r>
      <w:r w:rsidR="00451D15">
        <w:rPr>
          <w:noProof/>
        </w:rPr>
        <w:t>1</w:t>
      </w:r>
      <w:r w:rsidR="00B71312"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Εισαγωγή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425694814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1.1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Σημασία του προβλήματος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425694815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1.2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Στόχοι της Εργασίας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425694816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1.3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Μεθοδολογία Προσέγγισης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425694817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1.4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Συνεισφορά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425694818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1.5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Διάρθρωση της Διπλωματικής Εργασίας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425694819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b w:val="0"/>
          <w:noProof/>
          <w:lang w:val="el-GR"/>
        </w:rPr>
        <w:t>2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425694820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&lt;Τίτλος Κεφαλαίου&gt;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425694821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2.1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Υποκεφάλαιο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425694822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 w:rsidRPr="00B71312">
        <w:rPr>
          <w:noProof/>
          <w:lang w:val="el-GR"/>
        </w:rPr>
        <w:t>2.1.1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  <w:tab/>
      </w:r>
      <w:r w:rsidRPr="00B71312">
        <w:rPr>
          <w:noProof/>
          <w:lang w:val="el-GR"/>
        </w:rPr>
        <w:t>Υποενότητα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425694823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 w:rsidRPr="00B71312">
        <w:rPr>
          <w:i/>
          <w:noProof/>
          <w:lang w:val="el-GR"/>
        </w:rPr>
        <w:t>2.1.1.1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  <w:tab/>
      </w:r>
      <w:r w:rsidRPr="00B71312">
        <w:rPr>
          <w:i/>
          <w:noProof/>
          <w:lang w:val="el-GR"/>
        </w:rPr>
        <w:t>Υποπαράγραφος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425694824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3"/>
        <w:tabs>
          <w:tab w:val="left" w:pos="140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 w:rsidRPr="00B71312">
        <w:rPr>
          <w:noProof/>
          <w:lang w:val="el-GR"/>
        </w:rPr>
        <w:t>2.1.1.1.1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  <w:tab/>
      </w:r>
      <w:r w:rsidRPr="00B71312">
        <w:rPr>
          <w:noProof/>
          <w:u w:val="single"/>
          <w:lang w:val="el-GR"/>
        </w:rPr>
        <w:t>Υποπαράγραφος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425694825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3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b w:val="0"/>
          <w:noProof/>
          <w:lang w:val="el-GR"/>
        </w:rPr>
        <w:t>3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425694826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5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Συμπεράσματα και Προοπτικές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425694827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5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3.1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Σύνοψη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425694828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5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3.2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Συμπεράσματα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425694829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5</w:t>
      </w:r>
      <w:r>
        <w:rPr>
          <w:noProof/>
        </w:rPr>
        <w:fldChar w:fldCharType="end"/>
      </w:r>
    </w:p>
    <w:p w:rsidR="00B71312" w:rsidRDefault="00B71312">
      <w:pPr>
        <w:pStyle w:val="TOC2"/>
        <w:tabs>
          <w:tab w:val="left" w:pos="800"/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</w:pPr>
      <w:r w:rsidRPr="00B71312">
        <w:rPr>
          <w:noProof/>
          <w:lang w:val="el-GR"/>
        </w:rPr>
        <w:t>3.3</w:t>
      </w:r>
      <w:r>
        <w:rPr>
          <w:rFonts w:asciiTheme="minorHAnsi" w:eastAsiaTheme="minorEastAsia" w:hAnsiTheme="minorHAnsi" w:cstheme="minorBidi"/>
          <w:b w:val="0"/>
          <w:bCs w:val="0"/>
          <w:noProof/>
          <w:lang w:val="el-GR" w:eastAsia="el-GR"/>
        </w:rPr>
        <w:tab/>
      </w:r>
      <w:r w:rsidRPr="00B71312">
        <w:rPr>
          <w:noProof/>
          <w:lang w:val="el-GR"/>
        </w:rPr>
        <w:t>Μελλοντική Εργασία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425694830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5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Παραρτήματα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425694831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6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Ευρετήριο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425694832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7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Βιβλιογραφία- Αναφορές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425694833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9</w:t>
      </w:r>
      <w:r>
        <w:rPr>
          <w:noProof/>
        </w:rPr>
        <w:fldChar w:fldCharType="end"/>
      </w:r>
    </w:p>
    <w:p w:rsidR="00B71312" w:rsidRDefault="00B71312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val="el-GR" w:eastAsia="el-GR"/>
        </w:rPr>
      </w:pPr>
      <w:r w:rsidRPr="00B71312">
        <w:rPr>
          <w:rFonts w:ascii="Times New Roman" w:hAnsi="Times New Roman" w:cs="Times New Roman"/>
          <w:noProof/>
          <w:lang w:val="el-GR"/>
        </w:rPr>
        <w:t>Σύντομο Βιογραφικό Συγγραφέα</w:t>
      </w:r>
      <w:r w:rsidRPr="00B71312">
        <w:rPr>
          <w:noProof/>
          <w:lang w:val="el-GR"/>
        </w:rPr>
        <w:tab/>
      </w:r>
      <w:r>
        <w:rPr>
          <w:noProof/>
        </w:rPr>
        <w:fldChar w:fldCharType="begin"/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  <w:instrText>PAGEREF</w:instrText>
      </w:r>
      <w:r w:rsidRPr="00B71312">
        <w:rPr>
          <w:noProof/>
          <w:lang w:val="el-GR"/>
        </w:rPr>
        <w:instrText xml:space="preserve"> _</w:instrText>
      </w:r>
      <w:r>
        <w:rPr>
          <w:noProof/>
        </w:rPr>
        <w:instrText>Toc</w:instrText>
      </w:r>
      <w:r w:rsidRPr="00B71312">
        <w:rPr>
          <w:noProof/>
          <w:lang w:val="el-GR"/>
        </w:rPr>
        <w:instrText>425694834 \</w:instrText>
      </w:r>
      <w:r>
        <w:rPr>
          <w:noProof/>
        </w:rPr>
        <w:instrText>h</w:instrText>
      </w:r>
      <w:r w:rsidRPr="00B71312">
        <w:rPr>
          <w:noProof/>
          <w:lang w:val="el-GR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451D15">
        <w:rPr>
          <w:noProof/>
        </w:rPr>
        <w:t>10</w:t>
      </w:r>
      <w:r>
        <w:rPr>
          <w:noProof/>
        </w:rPr>
        <w:fldChar w:fldCharType="end"/>
      </w:r>
    </w:p>
    <w:p w:rsidR="00CD4F5F" w:rsidRPr="00FD74B5" w:rsidRDefault="00CD4F5F">
      <w:pPr>
        <w:pStyle w:val="TOC1"/>
        <w:tabs>
          <w:tab w:val="right" w:leader="dot" w:pos="8504"/>
        </w:tabs>
        <w:rPr>
          <w:lang w:val="el-GR"/>
        </w:rPr>
        <w:sectPr w:rsidR="00CD4F5F" w:rsidRPr="00FD74B5" w:rsidSect="00A063C4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type w:val="oddPage"/>
          <w:pgSz w:w="11906" w:h="16838" w:code="9"/>
          <w:pgMar w:top="1701" w:right="1134" w:bottom="1701" w:left="1701" w:header="851" w:footer="851" w:gutter="0"/>
          <w:pgNumType w:fmt="lowerRoman" w:start="1"/>
          <w:cols w:space="720"/>
          <w:docGrid w:linePitch="360"/>
        </w:sectPr>
      </w:pPr>
      <w:r>
        <w:fldChar w:fldCharType="end"/>
      </w:r>
    </w:p>
    <w:p w:rsidR="00417A24" w:rsidRPr="00BD6720" w:rsidRDefault="00F57ECB" w:rsidP="00417A24">
      <w:pPr>
        <w:pageBreakBefore/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BD6720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Λιστα</w:t>
      </w:r>
      <w:proofErr w:type="spellEnd"/>
      <w:r w:rsidRPr="00BD6720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BD6720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Εικονων</w:t>
      </w:r>
      <w:proofErr w:type="spellEnd"/>
    </w:p>
    <w:p w:rsidR="00B71312" w:rsidRDefault="00CD4F5F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>
        <w:fldChar w:fldCharType="begin"/>
      </w:r>
      <w:r w:rsidRPr="00351EAD">
        <w:rPr>
          <w:lang w:val="el-GR"/>
        </w:rPr>
        <w:instrText xml:space="preserve"> </w:instrText>
      </w:r>
      <w:r>
        <w:instrText>TOC</w:instrText>
      </w:r>
      <w:r w:rsidRPr="00351EAD">
        <w:rPr>
          <w:lang w:val="el-GR"/>
        </w:rPr>
        <w:instrText xml:space="preserve"> \</w:instrText>
      </w:r>
      <w:r>
        <w:instrText>c</w:instrText>
      </w:r>
      <w:r w:rsidRPr="00351EAD">
        <w:rPr>
          <w:lang w:val="el-GR"/>
        </w:rPr>
        <w:instrText xml:space="preserve"> "ΕΙΚΌΝΑ" </w:instrText>
      </w:r>
      <w:r>
        <w:fldChar w:fldCharType="separate"/>
      </w:r>
      <w:r w:rsidR="00B71312" w:rsidRPr="00F5535B">
        <w:rPr>
          <w:b/>
          <w:noProof/>
          <w:lang w:val="el-GR"/>
        </w:rPr>
        <w:t>Εικόνα 1:</w:t>
      </w:r>
      <w:r w:rsidR="00B71312" w:rsidRPr="00F5535B">
        <w:rPr>
          <w:noProof/>
          <w:lang w:val="el-GR"/>
        </w:rPr>
        <w:t xml:space="preserve"> &lt;Κείμενο Εικόνας&gt;</w:t>
      </w:r>
      <w:r w:rsidR="00B71312" w:rsidRPr="00B71312">
        <w:rPr>
          <w:noProof/>
          <w:lang w:val="el-GR"/>
        </w:rPr>
        <w:tab/>
      </w:r>
      <w:r w:rsidR="00B71312">
        <w:rPr>
          <w:noProof/>
        </w:rPr>
        <w:fldChar w:fldCharType="begin"/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  <w:instrText>PAGEREF</w:instrText>
      </w:r>
      <w:r w:rsidR="00B71312" w:rsidRPr="00B71312">
        <w:rPr>
          <w:noProof/>
          <w:lang w:val="el-GR"/>
        </w:rPr>
        <w:instrText xml:space="preserve"> _</w:instrText>
      </w:r>
      <w:r w:rsidR="00B71312">
        <w:rPr>
          <w:noProof/>
        </w:rPr>
        <w:instrText>Toc</w:instrText>
      </w:r>
      <w:r w:rsidR="00B71312" w:rsidRPr="00B71312">
        <w:rPr>
          <w:noProof/>
          <w:lang w:val="el-GR"/>
        </w:rPr>
        <w:instrText>425694809 \</w:instrText>
      </w:r>
      <w:r w:rsidR="00B71312">
        <w:rPr>
          <w:noProof/>
        </w:rPr>
        <w:instrText>h</w:instrText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</w:r>
      <w:r w:rsidR="00B71312">
        <w:rPr>
          <w:noProof/>
        </w:rPr>
        <w:fldChar w:fldCharType="separate"/>
      </w:r>
      <w:r w:rsidR="00451D15">
        <w:rPr>
          <w:noProof/>
        </w:rPr>
        <w:t>3</w:t>
      </w:r>
      <w:r w:rsidR="00B71312">
        <w:rPr>
          <w:noProof/>
        </w:rPr>
        <w:fldChar w:fldCharType="end"/>
      </w:r>
    </w:p>
    <w:p w:rsidR="00963283" w:rsidRPr="00963283" w:rsidRDefault="00CD4F5F" w:rsidP="00963283">
      <w:pPr>
        <w:pStyle w:val="TableofFigures"/>
        <w:tabs>
          <w:tab w:val="right" w:leader="dot" w:pos="9061"/>
        </w:tabs>
        <w:rPr>
          <w:lang w:val="el-GR"/>
        </w:rPr>
      </w:pPr>
      <w:r>
        <w:fldChar w:fldCharType="end"/>
      </w:r>
    </w:p>
    <w:p w:rsidR="00963283" w:rsidRPr="00383EFF" w:rsidRDefault="00963283" w:rsidP="00963283">
      <w:pPr>
        <w:rPr>
          <w:lang w:val="el-GR"/>
        </w:rPr>
        <w:sectPr w:rsidR="00963283" w:rsidRPr="00383EFF" w:rsidSect="000F5CE8">
          <w:headerReference w:type="even" r:id="rId28"/>
          <w:footerReference w:type="even" r:id="rId29"/>
          <w:headerReference w:type="first" r:id="rId30"/>
          <w:footerReference w:type="first" r:id="rId31"/>
          <w:pgSz w:w="11906" w:h="16838" w:code="9"/>
          <w:pgMar w:top="1701" w:right="1134" w:bottom="1701" w:left="1701" w:header="851" w:footer="851" w:gutter="0"/>
          <w:pgNumType w:fmt="lowerRoman"/>
          <w:cols w:space="720"/>
          <w:docGrid w:linePitch="360"/>
        </w:sectPr>
      </w:pPr>
    </w:p>
    <w:p w:rsidR="00963283" w:rsidRPr="00B71312" w:rsidRDefault="00F57ECB" w:rsidP="00963283">
      <w:pPr>
        <w:pageBreakBefore/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BD6720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Λιστα</w:t>
      </w:r>
      <w:proofErr w:type="spellEnd"/>
      <w:r w:rsidRPr="00B71312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Σχηματων</w:t>
      </w:r>
      <w:proofErr w:type="spellEnd"/>
    </w:p>
    <w:p w:rsidR="00B71312" w:rsidRDefault="00FC0929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>
        <w:fldChar w:fldCharType="begin"/>
      </w:r>
      <w:r w:rsidRPr="00B71312">
        <w:rPr>
          <w:lang w:val="el-GR"/>
        </w:rPr>
        <w:instrText xml:space="preserve"> </w:instrText>
      </w:r>
      <w:r>
        <w:instrText>TOC</w:instrText>
      </w:r>
      <w:r w:rsidRPr="00B71312">
        <w:rPr>
          <w:lang w:val="el-GR"/>
        </w:rPr>
        <w:instrText xml:space="preserve"> \</w:instrText>
      </w:r>
      <w:r>
        <w:instrText>c</w:instrText>
      </w:r>
      <w:r w:rsidRPr="00B71312">
        <w:rPr>
          <w:lang w:val="el-GR"/>
        </w:rPr>
        <w:instrText xml:space="preserve"> "Σχήμα" </w:instrText>
      </w:r>
      <w:r>
        <w:fldChar w:fldCharType="separate"/>
      </w:r>
      <w:r w:rsidR="00B71312" w:rsidRPr="00FE55A7">
        <w:rPr>
          <w:b/>
          <w:noProof/>
          <w:lang w:val="el-GR"/>
        </w:rPr>
        <w:t>Σχήμα 1:</w:t>
      </w:r>
      <w:r w:rsidR="00B71312" w:rsidRPr="00FE55A7">
        <w:rPr>
          <w:noProof/>
          <w:lang w:val="el-GR"/>
        </w:rPr>
        <w:t xml:space="preserve"> &lt;Κείμενο Σχήματος&gt;</w:t>
      </w:r>
      <w:r w:rsidR="00B71312" w:rsidRPr="00B71312">
        <w:rPr>
          <w:noProof/>
          <w:lang w:val="el-GR"/>
        </w:rPr>
        <w:tab/>
      </w:r>
      <w:r w:rsidR="00B71312">
        <w:rPr>
          <w:noProof/>
        </w:rPr>
        <w:fldChar w:fldCharType="begin"/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  <w:instrText>PAGEREF</w:instrText>
      </w:r>
      <w:r w:rsidR="00B71312" w:rsidRPr="00B71312">
        <w:rPr>
          <w:noProof/>
          <w:lang w:val="el-GR"/>
        </w:rPr>
        <w:instrText xml:space="preserve"> _</w:instrText>
      </w:r>
      <w:r w:rsidR="00B71312">
        <w:rPr>
          <w:noProof/>
        </w:rPr>
        <w:instrText>Toc</w:instrText>
      </w:r>
      <w:r w:rsidR="00B71312" w:rsidRPr="00B71312">
        <w:rPr>
          <w:noProof/>
          <w:lang w:val="el-GR"/>
        </w:rPr>
        <w:instrText>425694801 \</w:instrText>
      </w:r>
      <w:r w:rsidR="00B71312">
        <w:rPr>
          <w:noProof/>
        </w:rPr>
        <w:instrText>h</w:instrText>
      </w:r>
      <w:r w:rsidR="00B71312" w:rsidRPr="00B71312">
        <w:rPr>
          <w:noProof/>
          <w:lang w:val="el-GR"/>
        </w:rPr>
        <w:instrText xml:space="preserve"> </w:instrText>
      </w:r>
      <w:r w:rsidR="00B71312">
        <w:rPr>
          <w:noProof/>
        </w:rPr>
      </w:r>
      <w:r w:rsidR="00B71312">
        <w:rPr>
          <w:noProof/>
        </w:rPr>
        <w:fldChar w:fldCharType="separate"/>
      </w:r>
      <w:r w:rsidR="00451D15">
        <w:rPr>
          <w:noProof/>
        </w:rPr>
        <w:t>3</w:t>
      </w:r>
      <w:r w:rsidR="00B71312">
        <w:rPr>
          <w:noProof/>
        </w:rPr>
        <w:fldChar w:fldCharType="end"/>
      </w:r>
    </w:p>
    <w:p w:rsidR="00963283" w:rsidRPr="00B71312" w:rsidRDefault="00FC0929" w:rsidP="00963283">
      <w:pPr>
        <w:pStyle w:val="TableofFigures"/>
        <w:tabs>
          <w:tab w:val="right" w:leader="dot" w:pos="9061"/>
        </w:tabs>
        <w:rPr>
          <w:lang w:val="el-GR"/>
        </w:rPr>
      </w:pPr>
      <w:r>
        <w:fldChar w:fldCharType="end"/>
      </w:r>
    </w:p>
    <w:p w:rsidR="00963283" w:rsidRPr="00B71312" w:rsidRDefault="00963283" w:rsidP="00963283">
      <w:pPr>
        <w:rPr>
          <w:lang w:val="el-GR"/>
        </w:rPr>
        <w:sectPr w:rsidR="00963283" w:rsidRPr="00B71312" w:rsidSect="000F5CE8">
          <w:headerReference w:type="even" r:id="rId32"/>
          <w:footerReference w:type="even" r:id="rId33"/>
          <w:headerReference w:type="first" r:id="rId34"/>
          <w:footerReference w:type="first" r:id="rId35"/>
          <w:pgSz w:w="11906" w:h="16838" w:code="9"/>
          <w:pgMar w:top="1701" w:right="1134" w:bottom="1701" w:left="1701" w:header="851" w:footer="851" w:gutter="0"/>
          <w:pgNumType w:fmt="lowerRoman"/>
          <w:cols w:space="720"/>
          <w:docGrid w:linePitch="360"/>
        </w:sectPr>
      </w:pPr>
    </w:p>
    <w:p w:rsidR="00963283" w:rsidRPr="00B71312" w:rsidRDefault="00F57ECB" w:rsidP="00963283">
      <w:pPr>
        <w:pageBreakBefore/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BD6720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Λιστα</w:t>
      </w:r>
      <w:proofErr w:type="spellEnd"/>
      <w:r w:rsidRPr="00B71312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Πινακων</w:t>
      </w:r>
      <w:proofErr w:type="spellEnd"/>
    </w:p>
    <w:p w:rsidR="00B71312" w:rsidRPr="00451D15" w:rsidRDefault="00FC0929" w:rsidP="00451D15">
      <w:pPr>
        <w:pStyle w:val="TableofFigures"/>
        <w:tabs>
          <w:tab w:val="right" w:leader="dot" w:pos="9061"/>
        </w:tabs>
        <w:rPr>
          <w:lang w:val="el-GR"/>
        </w:rPr>
      </w:pPr>
      <w:r>
        <w:rPr>
          <w:lang w:val="el-GR"/>
        </w:rPr>
        <w:fldChar w:fldCharType="begin"/>
      </w:r>
      <w:r w:rsidRPr="00B71312">
        <w:rPr>
          <w:lang w:val="el-GR"/>
        </w:rPr>
        <w:instrText xml:space="preserve"> </w:instrText>
      </w:r>
      <w:r w:rsidRPr="00451D15">
        <w:rPr>
          <w:lang w:val="el-GR"/>
        </w:rPr>
        <w:instrText>TOC</w:instrText>
      </w:r>
      <w:r w:rsidRPr="00B71312">
        <w:rPr>
          <w:lang w:val="el-GR"/>
        </w:rPr>
        <w:instrText xml:space="preserve"> \</w:instrText>
      </w:r>
      <w:r w:rsidRPr="00451D15">
        <w:rPr>
          <w:lang w:val="el-GR"/>
        </w:rPr>
        <w:instrText>c</w:instrText>
      </w:r>
      <w:r w:rsidRPr="00B71312">
        <w:rPr>
          <w:lang w:val="el-GR"/>
        </w:rPr>
        <w:instrText xml:space="preserve"> "</w:instrText>
      </w:r>
      <w:r>
        <w:rPr>
          <w:lang w:val="el-GR"/>
        </w:rPr>
        <w:instrText>Πίνακας</w:instrText>
      </w:r>
      <w:r w:rsidRPr="00B71312">
        <w:rPr>
          <w:lang w:val="el-GR"/>
        </w:rPr>
        <w:instrText xml:space="preserve">" </w:instrText>
      </w:r>
      <w:r>
        <w:rPr>
          <w:lang w:val="el-GR"/>
        </w:rPr>
        <w:fldChar w:fldCharType="separate"/>
      </w:r>
      <w:r w:rsidR="00B71312" w:rsidRPr="00451D15">
        <w:rPr>
          <w:b/>
          <w:lang w:val="el-GR"/>
        </w:rPr>
        <w:t>Πίνακας 1:</w:t>
      </w:r>
      <w:r w:rsidR="00B71312" w:rsidRPr="00B71312">
        <w:rPr>
          <w:lang w:val="el-GR"/>
        </w:rPr>
        <w:t xml:space="preserve"> </w:t>
      </w:r>
      <w:r w:rsidR="00B71312" w:rsidRPr="0069382D">
        <w:rPr>
          <w:lang w:val="el-GR"/>
        </w:rPr>
        <w:t>&lt;Κείμενο Πίνακα&gt;</w:t>
      </w:r>
      <w:r w:rsidR="00B71312" w:rsidRPr="00B71312">
        <w:rPr>
          <w:lang w:val="el-GR"/>
        </w:rPr>
        <w:tab/>
      </w:r>
      <w:r w:rsidR="00B71312" w:rsidRPr="00451D15">
        <w:rPr>
          <w:lang w:val="el-GR"/>
        </w:rPr>
        <w:fldChar w:fldCharType="begin"/>
      </w:r>
      <w:r w:rsidR="00B71312" w:rsidRPr="00B71312">
        <w:rPr>
          <w:lang w:val="el-GR"/>
        </w:rPr>
        <w:instrText xml:space="preserve"> </w:instrText>
      </w:r>
      <w:r w:rsidR="00B71312" w:rsidRPr="00451D15">
        <w:rPr>
          <w:lang w:val="el-GR"/>
        </w:rPr>
        <w:instrText>PAGEREF</w:instrText>
      </w:r>
      <w:r w:rsidR="00B71312" w:rsidRPr="00B71312">
        <w:rPr>
          <w:lang w:val="el-GR"/>
        </w:rPr>
        <w:instrText xml:space="preserve"> _</w:instrText>
      </w:r>
      <w:r w:rsidR="00B71312" w:rsidRPr="00451D15">
        <w:rPr>
          <w:lang w:val="el-GR"/>
        </w:rPr>
        <w:instrText>Toc</w:instrText>
      </w:r>
      <w:r w:rsidR="00B71312" w:rsidRPr="00B71312">
        <w:rPr>
          <w:lang w:val="el-GR"/>
        </w:rPr>
        <w:instrText>425694797 \</w:instrText>
      </w:r>
      <w:r w:rsidR="00B71312" w:rsidRPr="00451D15">
        <w:rPr>
          <w:lang w:val="el-GR"/>
        </w:rPr>
        <w:instrText>h</w:instrText>
      </w:r>
      <w:r w:rsidR="00B71312" w:rsidRPr="00B71312">
        <w:rPr>
          <w:lang w:val="el-GR"/>
        </w:rPr>
        <w:instrText xml:space="preserve"> </w:instrText>
      </w:r>
      <w:r w:rsidR="00B71312" w:rsidRPr="00451D15">
        <w:rPr>
          <w:lang w:val="el-GR"/>
        </w:rPr>
      </w:r>
      <w:r w:rsidR="00B71312" w:rsidRPr="00451D15">
        <w:rPr>
          <w:lang w:val="el-GR"/>
        </w:rPr>
        <w:fldChar w:fldCharType="separate"/>
      </w:r>
      <w:r w:rsidR="00451D15" w:rsidRPr="00451D15">
        <w:rPr>
          <w:lang w:val="el-GR"/>
        </w:rPr>
        <w:t>4</w:t>
      </w:r>
      <w:r w:rsidR="00B71312" w:rsidRPr="00451D15">
        <w:rPr>
          <w:lang w:val="el-GR"/>
        </w:rPr>
        <w:fldChar w:fldCharType="end"/>
      </w:r>
    </w:p>
    <w:p w:rsidR="00963283" w:rsidRPr="00B71312" w:rsidRDefault="00FC0929" w:rsidP="00451D15">
      <w:pPr>
        <w:pStyle w:val="TableofFigures"/>
        <w:tabs>
          <w:tab w:val="right" w:leader="dot" w:pos="9061"/>
        </w:tabs>
        <w:rPr>
          <w:lang w:val="el-GR"/>
        </w:rPr>
      </w:pPr>
      <w:r>
        <w:rPr>
          <w:lang w:val="el-GR"/>
        </w:rPr>
        <w:fldChar w:fldCharType="end"/>
      </w:r>
    </w:p>
    <w:p w:rsidR="00963283" w:rsidRPr="00B71312" w:rsidRDefault="00963283" w:rsidP="00963283">
      <w:pPr>
        <w:pStyle w:val="TableofFigures"/>
        <w:tabs>
          <w:tab w:val="right" w:leader="dot" w:pos="9061"/>
        </w:tabs>
        <w:rPr>
          <w:lang w:val="el-GR"/>
        </w:rPr>
        <w:sectPr w:rsidR="00963283" w:rsidRPr="00B71312" w:rsidSect="000F5CE8">
          <w:pgSz w:w="11906" w:h="16838" w:code="9"/>
          <w:pgMar w:top="1701" w:right="1134" w:bottom="1701" w:left="1701" w:header="851" w:footer="851" w:gutter="0"/>
          <w:pgNumType w:fmt="lowerRoman"/>
          <w:cols w:space="720"/>
          <w:docGrid w:linePitch="360"/>
        </w:sectPr>
      </w:pPr>
    </w:p>
    <w:p w:rsidR="003255AB" w:rsidRPr="00BD6720" w:rsidRDefault="003255AB" w:rsidP="003255AB">
      <w:pPr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Συντομογραφίες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945"/>
      </w:tblGrid>
      <w:tr w:rsidR="003255AB" w:rsidTr="00E4421E">
        <w:tc>
          <w:tcPr>
            <w:tcW w:w="2268" w:type="dxa"/>
          </w:tcPr>
          <w:p w:rsidR="003255AB" w:rsidRDefault="003E05FD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&lt;Αρχικά Συντομογραφίας&gt;</w:t>
            </w:r>
          </w:p>
        </w:tc>
        <w:tc>
          <w:tcPr>
            <w:tcW w:w="6945" w:type="dxa"/>
          </w:tcPr>
          <w:p w:rsidR="003255AB" w:rsidRDefault="003E05FD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&lt;Αναλυτικά οι λέξεις της συντομογραφίας&gt;</w:t>
            </w:r>
          </w:p>
        </w:tc>
      </w:tr>
      <w:tr w:rsidR="003E05FD" w:rsidTr="00E4421E">
        <w:tc>
          <w:tcPr>
            <w:tcW w:w="2268" w:type="dxa"/>
          </w:tcPr>
          <w:p w:rsidR="003E05FD" w:rsidRDefault="003E05FD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&lt;Αρχικά Συντομογραφίας&gt;</w:t>
            </w:r>
          </w:p>
        </w:tc>
        <w:tc>
          <w:tcPr>
            <w:tcW w:w="6945" w:type="dxa"/>
          </w:tcPr>
          <w:p w:rsidR="003E05FD" w:rsidRDefault="003E05FD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&lt;Αναλυτικά οι λέξεις της συντομογραφίας&gt;</w:t>
            </w:r>
          </w:p>
        </w:tc>
      </w:tr>
    </w:tbl>
    <w:p w:rsidR="003255AB" w:rsidRPr="00FD74B5" w:rsidRDefault="003255AB" w:rsidP="003255AB">
      <w:pPr>
        <w:rPr>
          <w:lang w:val="el-GR"/>
        </w:rPr>
      </w:pPr>
    </w:p>
    <w:p w:rsidR="003255AB" w:rsidRPr="00FD74B5" w:rsidRDefault="003255AB" w:rsidP="003255AB">
      <w:pPr>
        <w:rPr>
          <w:lang w:val="el-GR"/>
        </w:rPr>
        <w:sectPr w:rsidR="003255AB" w:rsidRPr="00FD74B5" w:rsidSect="000F5CE8">
          <w:pgSz w:w="11906" w:h="16838" w:code="9"/>
          <w:pgMar w:top="1701" w:right="1134" w:bottom="1701" w:left="1701" w:header="851" w:footer="851" w:gutter="0"/>
          <w:pgNumType w:fmt="lowerRoman"/>
          <w:cols w:space="720"/>
          <w:docGrid w:linePitch="360"/>
        </w:sectPr>
      </w:pPr>
    </w:p>
    <w:p w:rsidR="003255AB" w:rsidRPr="00BD6720" w:rsidRDefault="003255AB" w:rsidP="003255AB">
      <w:pPr>
        <w:spacing w:before="960" w:after="960"/>
        <w:jc w:val="center"/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255AB">
        <w:rPr>
          <w:b/>
          <w:sz w:val="40"/>
          <w:lang w:val="el-G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Γλωσσάρι ή Απόδοση Όρων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945"/>
      </w:tblGrid>
      <w:tr w:rsidR="00BD1BC3" w:rsidTr="00E4421E">
        <w:tc>
          <w:tcPr>
            <w:tcW w:w="2268" w:type="dxa"/>
          </w:tcPr>
          <w:p w:rsidR="00BD1BC3" w:rsidRDefault="00BD1BC3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&lt;Όρος&gt;</w:t>
            </w:r>
          </w:p>
        </w:tc>
        <w:tc>
          <w:tcPr>
            <w:tcW w:w="6945" w:type="dxa"/>
          </w:tcPr>
          <w:p w:rsidR="00BD1BC3" w:rsidRDefault="00BD1BC3" w:rsidP="00BD1BC3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&lt;Απόδοση&gt;</w:t>
            </w:r>
          </w:p>
        </w:tc>
      </w:tr>
      <w:tr w:rsidR="00BD1BC3" w:rsidTr="00E4421E">
        <w:tc>
          <w:tcPr>
            <w:tcW w:w="2268" w:type="dxa"/>
          </w:tcPr>
          <w:p w:rsidR="00BD1BC3" w:rsidRDefault="00BD1BC3" w:rsidP="005B2EA5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&lt;Όρος&gt;</w:t>
            </w:r>
          </w:p>
        </w:tc>
        <w:tc>
          <w:tcPr>
            <w:tcW w:w="6945" w:type="dxa"/>
          </w:tcPr>
          <w:p w:rsidR="00BD1BC3" w:rsidRDefault="00BD1BC3" w:rsidP="005B2EA5">
            <w:pPr>
              <w:spacing w:after="60"/>
              <w:rPr>
                <w:lang w:val="el-GR"/>
              </w:rPr>
            </w:pPr>
            <w:r>
              <w:rPr>
                <w:lang w:val="el-GR"/>
              </w:rPr>
              <w:t>&lt;Απόδοση&gt;</w:t>
            </w:r>
          </w:p>
        </w:tc>
      </w:tr>
    </w:tbl>
    <w:p w:rsidR="00BD1BC3" w:rsidRDefault="00BD1BC3" w:rsidP="003255AB">
      <w:pPr>
        <w:rPr>
          <w:lang w:val="el-GR"/>
        </w:rPr>
      </w:pPr>
    </w:p>
    <w:p w:rsidR="003255AB" w:rsidRDefault="003255AB" w:rsidP="003255AB">
      <w:pPr>
        <w:rPr>
          <w:lang w:val="el-GR"/>
        </w:rPr>
        <w:sectPr w:rsidR="003255AB" w:rsidSect="000F5CE8">
          <w:headerReference w:type="even" r:id="rId36"/>
          <w:footerReference w:type="even" r:id="rId37"/>
          <w:headerReference w:type="first" r:id="rId38"/>
          <w:footerReference w:type="first" r:id="rId39"/>
          <w:type w:val="oddPage"/>
          <w:pgSz w:w="11906" w:h="16838" w:code="9"/>
          <w:pgMar w:top="1701" w:right="1134" w:bottom="1701" w:left="1701" w:header="851" w:footer="851" w:gutter="0"/>
          <w:pgNumType w:fmt="lowerRoman"/>
          <w:cols w:space="720"/>
          <w:docGrid w:linePitch="360"/>
        </w:sectPr>
      </w:pPr>
    </w:p>
    <w:p w:rsidR="00383EFF" w:rsidRPr="00BD1BC3" w:rsidRDefault="00383EFF" w:rsidP="00A063C4">
      <w:pPr>
        <w:pStyle w:val="Heading1"/>
        <w:spacing w:before="0"/>
        <w:ind w:left="0" w:firstLine="0"/>
        <w:jc w:val="right"/>
        <w:rPr>
          <w:rFonts w:ascii="Times New Roman" w:hAnsi="Times New Roman" w:cs="Times New Roman"/>
          <w:b w:val="0"/>
          <w:i/>
          <w:sz w:val="200"/>
        </w:rPr>
      </w:pPr>
      <w:bookmarkStart w:id="0" w:name="__RefHeading__5_1410917061"/>
      <w:bookmarkStart w:id="1" w:name="_Toc425694813"/>
      <w:bookmarkEnd w:id="0"/>
      <w:bookmarkEnd w:id="1"/>
    </w:p>
    <w:p w:rsidR="00B71DB5" w:rsidRDefault="00B71DB5" w:rsidP="00582479">
      <w:pPr>
        <w:pStyle w:val="Heading1"/>
        <w:numPr>
          <w:ilvl w:val="0"/>
          <w:numId w:val="0"/>
        </w:numPr>
        <w:jc w:val="right"/>
        <w:rPr>
          <w:rFonts w:ascii="Times New Roman" w:hAnsi="Times New Roman" w:cs="Times New Roman"/>
        </w:rPr>
      </w:pPr>
      <w:bookmarkStart w:id="2" w:name="_Toc425694814"/>
      <w:r>
        <w:rPr>
          <w:rFonts w:ascii="Times New Roman" w:hAnsi="Times New Roman" w:cs="Times New Roman"/>
        </w:rPr>
        <w:t>Εισαγωγή</w:t>
      </w:r>
      <w:bookmarkEnd w:id="2"/>
    </w:p>
    <w:p w:rsidR="000F4523" w:rsidRPr="000F4523" w:rsidRDefault="000F4523" w:rsidP="00CD3B0E">
      <w:pPr>
        <w:pStyle w:val="Heading2"/>
        <w:tabs>
          <w:tab w:val="clear" w:pos="576"/>
          <w:tab w:val="num" w:pos="709"/>
        </w:tabs>
        <w:ind w:left="709" w:hanging="709"/>
      </w:pPr>
      <w:bookmarkStart w:id="3" w:name="_Toc340675187"/>
      <w:bookmarkStart w:id="4" w:name="_Toc425694815"/>
      <w:r w:rsidRPr="00297946">
        <w:t>Σημασία του προβλήματος</w:t>
      </w:r>
      <w:bookmarkEnd w:id="3"/>
      <w:bookmarkEnd w:id="4"/>
    </w:p>
    <w:p w:rsidR="00963283" w:rsidRPr="00C02C83" w:rsidRDefault="00963283" w:rsidP="00963283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&lt;Κείμενο&gt;</w:t>
      </w:r>
    </w:p>
    <w:p w:rsidR="00137FAF" w:rsidRPr="00FE0935" w:rsidRDefault="00137FAF" w:rsidP="00CD3B0E">
      <w:pPr>
        <w:pStyle w:val="Heading2"/>
        <w:tabs>
          <w:tab w:val="clear" w:pos="576"/>
          <w:tab w:val="num" w:pos="709"/>
        </w:tabs>
        <w:ind w:left="709" w:hanging="709"/>
      </w:pPr>
      <w:bookmarkStart w:id="5" w:name="_Toc425694816"/>
      <w:r w:rsidRPr="00297946">
        <w:t xml:space="preserve">Στόχοι της </w:t>
      </w:r>
      <w:r>
        <w:t>Ε</w:t>
      </w:r>
      <w:r w:rsidRPr="00297946">
        <w:t>ργασία</w:t>
      </w:r>
      <w:r>
        <w:t>ς</w:t>
      </w:r>
      <w:bookmarkEnd w:id="5"/>
    </w:p>
    <w:p w:rsidR="00963283" w:rsidRPr="00C02C83" w:rsidRDefault="00963283" w:rsidP="00963283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&lt;Κείμενο&gt;</w:t>
      </w:r>
    </w:p>
    <w:p w:rsidR="00582479" w:rsidRPr="00FE0935" w:rsidRDefault="00582479" w:rsidP="00582479">
      <w:pPr>
        <w:pStyle w:val="Heading2"/>
        <w:tabs>
          <w:tab w:val="clear" w:pos="576"/>
          <w:tab w:val="num" w:pos="709"/>
        </w:tabs>
        <w:ind w:left="709" w:hanging="709"/>
      </w:pPr>
      <w:bookmarkStart w:id="6" w:name="_Toc369966666"/>
      <w:bookmarkStart w:id="7" w:name="_Toc425694817"/>
      <w:r>
        <w:t>Μεθοδολογία Προσέγγισης</w:t>
      </w:r>
      <w:bookmarkEnd w:id="7"/>
    </w:p>
    <w:p w:rsidR="00582479" w:rsidRPr="00C02C83" w:rsidRDefault="00582479" w:rsidP="00582479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&lt;Κείμενο&gt;</w:t>
      </w:r>
    </w:p>
    <w:p w:rsidR="00137FAF" w:rsidRPr="00FE0935" w:rsidRDefault="00137FAF" w:rsidP="00CD3B0E">
      <w:pPr>
        <w:pStyle w:val="Heading2"/>
        <w:tabs>
          <w:tab w:val="clear" w:pos="576"/>
          <w:tab w:val="num" w:pos="709"/>
        </w:tabs>
        <w:ind w:left="709" w:hanging="709"/>
      </w:pPr>
      <w:bookmarkStart w:id="8" w:name="_Toc425694818"/>
      <w:r w:rsidRPr="00297946">
        <w:t>Συνεισφορά</w:t>
      </w:r>
      <w:bookmarkEnd w:id="6"/>
      <w:bookmarkEnd w:id="8"/>
    </w:p>
    <w:p w:rsidR="00963283" w:rsidRPr="00C02C83" w:rsidRDefault="00963283" w:rsidP="00963283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&lt;Κείμενο&gt;</w:t>
      </w:r>
    </w:p>
    <w:p w:rsidR="001B4234" w:rsidRDefault="001B4234" w:rsidP="00CD3B0E">
      <w:pPr>
        <w:pStyle w:val="Heading2"/>
        <w:tabs>
          <w:tab w:val="clear" w:pos="576"/>
          <w:tab w:val="num" w:pos="709"/>
        </w:tabs>
        <w:ind w:left="709" w:hanging="709"/>
      </w:pPr>
      <w:bookmarkStart w:id="9" w:name="_Toc369966667"/>
      <w:bookmarkStart w:id="10" w:name="_Toc425694819"/>
      <w:r w:rsidRPr="000327CD">
        <w:t xml:space="preserve">Διάρθρωση της </w:t>
      </w:r>
      <w:r>
        <w:t>Δ</w:t>
      </w:r>
      <w:r w:rsidRPr="000327CD">
        <w:t xml:space="preserve">ιπλωματικής </w:t>
      </w:r>
      <w:r>
        <w:t>Ε</w:t>
      </w:r>
      <w:r w:rsidRPr="000327CD">
        <w:t>ργασίας</w:t>
      </w:r>
      <w:bookmarkEnd w:id="9"/>
      <w:bookmarkEnd w:id="10"/>
    </w:p>
    <w:p w:rsidR="00963283" w:rsidRPr="00C02C83" w:rsidRDefault="00963283" w:rsidP="00963283">
      <w:pPr>
        <w:spacing w:after="60" w:line="360" w:lineRule="auto"/>
        <w:rPr>
          <w:sz w:val="24"/>
          <w:szCs w:val="24"/>
          <w:lang w:val="el-GR" w:eastAsia="el-GR"/>
        </w:rPr>
      </w:pPr>
      <w:r>
        <w:rPr>
          <w:sz w:val="24"/>
          <w:szCs w:val="24"/>
          <w:lang w:val="el-GR" w:eastAsia="el-GR"/>
        </w:rPr>
        <w:t>&lt;Κείμενο&gt;</w:t>
      </w:r>
    </w:p>
    <w:p w:rsidR="00A063C4" w:rsidRDefault="00A063C4" w:rsidP="0080717E">
      <w:pPr>
        <w:spacing w:after="60" w:line="360" w:lineRule="auto"/>
        <w:rPr>
          <w:sz w:val="24"/>
          <w:szCs w:val="24"/>
          <w:lang w:val="el-GR" w:eastAsia="el-GR"/>
        </w:rPr>
      </w:pPr>
    </w:p>
    <w:p w:rsidR="008B7399" w:rsidRDefault="008B7399" w:rsidP="0080717E">
      <w:pPr>
        <w:spacing w:after="60" w:line="360" w:lineRule="auto"/>
        <w:rPr>
          <w:sz w:val="24"/>
          <w:szCs w:val="24"/>
          <w:lang w:val="el-GR" w:eastAsia="el-GR"/>
        </w:rPr>
        <w:sectPr w:rsidR="008B7399" w:rsidSect="00A063C4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 w:code="9"/>
          <w:pgMar w:top="1701" w:right="1134" w:bottom="1701" w:left="1701" w:header="851" w:footer="851" w:gutter="0"/>
          <w:pgNumType w:start="1"/>
          <w:cols w:space="720"/>
          <w:titlePg/>
          <w:docGrid w:linePitch="360"/>
        </w:sectPr>
      </w:pPr>
    </w:p>
    <w:p w:rsidR="00963283" w:rsidRPr="00963283" w:rsidRDefault="00963283" w:rsidP="00A063C4">
      <w:pPr>
        <w:pStyle w:val="Heading1"/>
        <w:spacing w:before="0"/>
        <w:ind w:left="0" w:firstLine="0"/>
        <w:jc w:val="right"/>
        <w:rPr>
          <w:rFonts w:ascii="Times New Roman" w:hAnsi="Times New Roman" w:cs="Times New Roman"/>
          <w:b w:val="0"/>
          <w:i/>
          <w:sz w:val="200"/>
        </w:rPr>
      </w:pPr>
      <w:bookmarkStart w:id="11" w:name="_Toc425694820"/>
      <w:bookmarkEnd w:id="11"/>
    </w:p>
    <w:p w:rsidR="00CC15FA" w:rsidRPr="008B7399" w:rsidRDefault="00963283" w:rsidP="00582479">
      <w:pPr>
        <w:pStyle w:val="Heading1"/>
        <w:numPr>
          <w:ilvl w:val="0"/>
          <w:numId w:val="0"/>
        </w:numPr>
        <w:jc w:val="right"/>
        <w:rPr>
          <w:rFonts w:ascii="Times New Roman" w:hAnsi="Times New Roman" w:cs="Times New Roman"/>
        </w:rPr>
      </w:pPr>
      <w:bookmarkStart w:id="12" w:name="_Toc425694821"/>
      <w:r>
        <w:rPr>
          <w:rFonts w:ascii="Times New Roman" w:hAnsi="Times New Roman" w:cs="Times New Roman"/>
        </w:rPr>
        <w:t>&lt;Τίτλος Κεφαλαίου&gt;</w:t>
      </w:r>
      <w:bookmarkEnd w:id="12"/>
    </w:p>
    <w:p w:rsidR="00156F47" w:rsidRPr="00F76B89" w:rsidRDefault="00963283" w:rsidP="00CD3B0E">
      <w:pPr>
        <w:pStyle w:val="Heading2"/>
        <w:tabs>
          <w:tab w:val="clear" w:pos="576"/>
          <w:tab w:val="num" w:pos="709"/>
        </w:tabs>
        <w:ind w:left="709" w:hanging="709"/>
      </w:pPr>
      <w:bookmarkStart w:id="13" w:name="_Toc425694822"/>
      <w:r>
        <w:t>Υποκεφάλαιο</w:t>
      </w:r>
      <w:bookmarkEnd w:id="13"/>
    </w:p>
    <w:p w:rsidR="00C21D95" w:rsidRPr="00F87803" w:rsidRDefault="006A11DB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  <w:r w:rsidR="00383EFF" w:rsidRPr="00F87803">
        <w:rPr>
          <w:sz w:val="22"/>
          <w:szCs w:val="22"/>
          <w:lang w:val="el-GR" w:eastAsia="el-GR"/>
        </w:rPr>
        <w:t xml:space="preserve"> [1].</w:t>
      </w:r>
    </w:p>
    <w:p w:rsidR="00156F47" w:rsidRPr="00F76B89" w:rsidRDefault="00963283" w:rsidP="00963283">
      <w:pPr>
        <w:pStyle w:val="Heading3"/>
        <w:tabs>
          <w:tab w:val="clear" w:pos="720"/>
          <w:tab w:val="num" w:pos="1276"/>
        </w:tabs>
        <w:spacing w:before="480" w:after="240"/>
        <w:ind w:left="1276" w:hanging="851"/>
        <w:rPr>
          <w:sz w:val="32"/>
          <w:szCs w:val="32"/>
        </w:rPr>
      </w:pPr>
      <w:bookmarkStart w:id="14" w:name="_Toc425694823"/>
      <w:r>
        <w:rPr>
          <w:sz w:val="32"/>
          <w:szCs w:val="32"/>
        </w:rPr>
        <w:t>Υποενότητα</w:t>
      </w:r>
      <w:bookmarkEnd w:id="14"/>
    </w:p>
    <w:p w:rsidR="006A11DB" w:rsidRPr="00F87803" w:rsidRDefault="006A11DB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156F47" w:rsidRPr="00F87803" w:rsidRDefault="00963283" w:rsidP="00F87803">
      <w:pPr>
        <w:numPr>
          <w:ilvl w:val="0"/>
          <w:numId w:val="28"/>
        </w:num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 Κουκίδας</w:t>
      </w:r>
      <w:r w:rsidR="00A85C4F" w:rsidRPr="00A85C4F">
        <w:rPr>
          <w:sz w:val="22"/>
          <w:szCs w:val="22"/>
          <w:lang w:val="el-GR"/>
        </w:rPr>
        <w:t xml:space="preserve"> </w:t>
      </w:r>
      <w:r w:rsidR="00A85C4F">
        <w:rPr>
          <w:sz w:val="22"/>
          <w:szCs w:val="22"/>
          <w:lang w:val="el-GR"/>
        </w:rPr>
        <w:t>Πρώτου</w:t>
      </w:r>
      <w:r w:rsidR="00A85C4F">
        <w:rPr>
          <w:sz w:val="22"/>
          <w:szCs w:val="22"/>
          <w:lang w:val="el-GR"/>
        </w:rPr>
        <w:t xml:space="preserve"> Επιπ</w:t>
      </w:r>
      <w:r w:rsidR="00A85C4F">
        <w:rPr>
          <w:sz w:val="22"/>
          <w:szCs w:val="22"/>
          <w:lang w:val="el-GR"/>
        </w:rPr>
        <w:t>έδου</w:t>
      </w:r>
      <w:r w:rsidRPr="00F87803">
        <w:rPr>
          <w:sz w:val="22"/>
          <w:szCs w:val="22"/>
          <w:lang w:val="el-GR" w:eastAsia="el-GR"/>
        </w:rPr>
        <w:t>&gt;</w:t>
      </w:r>
    </w:p>
    <w:p w:rsidR="00963283" w:rsidRPr="00A85C4F" w:rsidRDefault="00963283" w:rsidP="00F87803">
      <w:pPr>
        <w:numPr>
          <w:ilvl w:val="1"/>
          <w:numId w:val="28"/>
        </w:numPr>
        <w:spacing w:after="60"/>
        <w:ind w:left="1134" w:hanging="425"/>
        <w:rPr>
          <w:sz w:val="22"/>
          <w:szCs w:val="22"/>
          <w:lang w:val="en-US"/>
        </w:rPr>
      </w:pPr>
      <w:r w:rsidRPr="00F87803">
        <w:rPr>
          <w:sz w:val="22"/>
          <w:szCs w:val="22"/>
          <w:lang w:val="en-US"/>
        </w:rPr>
        <w:t>&lt;</w:t>
      </w:r>
      <w:proofErr w:type="spellStart"/>
      <w:r w:rsidRPr="00F87803">
        <w:rPr>
          <w:sz w:val="22"/>
          <w:szCs w:val="22"/>
          <w:lang w:val="en-US"/>
        </w:rPr>
        <w:t>Κείμενο</w:t>
      </w:r>
      <w:proofErr w:type="spellEnd"/>
      <w:r w:rsidRPr="00F87803">
        <w:rPr>
          <w:sz w:val="22"/>
          <w:szCs w:val="22"/>
          <w:lang w:val="en-US"/>
        </w:rPr>
        <w:t xml:space="preserve"> </w:t>
      </w:r>
      <w:r w:rsidR="00A85C4F">
        <w:rPr>
          <w:sz w:val="22"/>
          <w:szCs w:val="22"/>
          <w:lang w:val="el-GR"/>
        </w:rPr>
        <w:t>Κ</w:t>
      </w:r>
      <w:r w:rsidRPr="00F87803">
        <w:rPr>
          <w:sz w:val="22"/>
          <w:szCs w:val="22"/>
          <w:lang w:val="el-GR"/>
        </w:rPr>
        <w:t>ουκίδας</w:t>
      </w:r>
      <w:r w:rsidR="00A85C4F" w:rsidRPr="00A85C4F">
        <w:rPr>
          <w:sz w:val="22"/>
          <w:szCs w:val="22"/>
          <w:lang w:val="el-GR"/>
        </w:rPr>
        <w:t xml:space="preserve"> </w:t>
      </w:r>
      <w:r w:rsidR="00A85C4F">
        <w:rPr>
          <w:sz w:val="22"/>
          <w:szCs w:val="22"/>
          <w:lang w:val="el-GR"/>
        </w:rPr>
        <w:t>Δευτέρου</w:t>
      </w:r>
      <w:r w:rsidR="00A85C4F">
        <w:rPr>
          <w:sz w:val="22"/>
          <w:szCs w:val="22"/>
          <w:lang w:val="el-GR"/>
        </w:rPr>
        <w:t xml:space="preserve"> Επιπέδου&gt;</w:t>
      </w:r>
    </w:p>
    <w:p w:rsidR="00A85C4F" w:rsidRPr="00F87803" w:rsidRDefault="00A85C4F" w:rsidP="00A85C4F">
      <w:pPr>
        <w:numPr>
          <w:ilvl w:val="2"/>
          <w:numId w:val="28"/>
        </w:numPr>
        <w:spacing w:after="60"/>
        <w:ind w:left="1560" w:hanging="426"/>
        <w:rPr>
          <w:sz w:val="22"/>
          <w:szCs w:val="22"/>
          <w:lang w:val="en-US"/>
        </w:rPr>
      </w:pPr>
      <w:r>
        <w:rPr>
          <w:sz w:val="22"/>
          <w:szCs w:val="22"/>
          <w:lang w:val="el-GR"/>
        </w:rPr>
        <w:t>&lt;Κείμενο Κουκίδας Τρίτου Επιπέδου&gt;</w:t>
      </w:r>
    </w:p>
    <w:p w:rsidR="00156F47" w:rsidRPr="00383EFF" w:rsidRDefault="007071A1" w:rsidP="00383EFF">
      <w:pPr>
        <w:pStyle w:val="Heading3"/>
        <w:numPr>
          <w:ilvl w:val="3"/>
          <w:numId w:val="26"/>
        </w:numPr>
        <w:tabs>
          <w:tab w:val="clear" w:pos="1854"/>
          <w:tab w:val="num" w:pos="1701"/>
        </w:tabs>
        <w:spacing w:before="480" w:after="240"/>
        <w:ind w:left="1701" w:hanging="992"/>
        <w:rPr>
          <w:i/>
          <w:sz w:val="28"/>
          <w:szCs w:val="32"/>
        </w:rPr>
      </w:pPr>
      <w:bookmarkStart w:id="15" w:name="_Toc425694824"/>
      <w:r>
        <w:rPr>
          <w:i/>
          <w:sz w:val="28"/>
          <w:szCs w:val="32"/>
        </w:rPr>
        <w:t>Π</w:t>
      </w:r>
      <w:r w:rsidR="00963283" w:rsidRPr="00383EFF">
        <w:rPr>
          <w:i/>
          <w:sz w:val="28"/>
          <w:szCs w:val="32"/>
        </w:rPr>
        <w:t>αράγραφος</w:t>
      </w:r>
      <w:bookmarkEnd w:id="15"/>
    </w:p>
    <w:p w:rsidR="00E42E86" w:rsidRPr="00F87803" w:rsidRDefault="00E42E86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  <w:r w:rsidR="008D5533" w:rsidRPr="00F87803">
        <w:rPr>
          <w:sz w:val="22"/>
          <w:szCs w:val="22"/>
          <w:lang w:val="el-GR" w:eastAsia="el-GR"/>
        </w:rPr>
        <w:t xml:space="preserve"> &lt;Κείμενο ευρετηρίου</w:t>
      </w:r>
      <w:r w:rsidR="008D5533" w:rsidRPr="00F87803">
        <w:rPr>
          <w:sz w:val="22"/>
          <w:szCs w:val="22"/>
          <w:lang w:val="el-GR" w:eastAsia="el-GR"/>
        </w:rPr>
        <w:fldChar w:fldCharType="begin"/>
      </w:r>
      <w:r w:rsidR="008D5533" w:rsidRPr="00F87803">
        <w:rPr>
          <w:sz w:val="22"/>
          <w:szCs w:val="22"/>
        </w:rPr>
        <w:instrText xml:space="preserve"> XE "</w:instrText>
      </w:r>
      <w:r w:rsidR="008D5533" w:rsidRPr="00F87803">
        <w:rPr>
          <w:sz w:val="22"/>
          <w:szCs w:val="22"/>
          <w:lang w:val="el-GR" w:eastAsia="el-GR"/>
        </w:rPr>
        <w:instrText>Κείμενο ευρετηρίου</w:instrText>
      </w:r>
      <w:r w:rsidR="008D5533" w:rsidRPr="00F87803">
        <w:rPr>
          <w:sz w:val="22"/>
          <w:szCs w:val="22"/>
        </w:rPr>
        <w:instrText xml:space="preserve">" </w:instrText>
      </w:r>
      <w:r w:rsidR="008D5533" w:rsidRPr="00F87803">
        <w:rPr>
          <w:sz w:val="22"/>
          <w:szCs w:val="22"/>
          <w:lang w:val="el-GR" w:eastAsia="el-GR"/>
        </w:rPr>
        <w:fldChar w:fldCharType="end"/>
      </w:r>
      <w:r w:rsidR="008D5533" w:rsidRPr="00F87803">
        <w:rPr>
          <w:sz w:val="22"/>
          <w:szCs w:val="22"/>
          <w:lang w:val="el-GR" w:eastAsia="el-GR"/>
        </w:rPr>
        <w:t>&gt;</w:t>
      </w:r>
    </w:p>
    <w:p w:rsidR="00963283" w:rsidRPr="00F87803" w:rsidRDefault="00963283" w:rsidP="00F87803">
      <w:pPr>
        <w:pStyle w:val="ListParagraph"/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lang w:eastAsia="el-GR"/>
        </w:rPr>
      </w:pPr>
      <w:r w:rsidRPr="00F87803">
        <w:rPr>
          <w:rFonts w:ascii="Times New Roman" w:hAnsi="Times New Roman" w:cs="Times New Roman"/>
          <w:lang w:eastAsia="el-GR"/>
        </w:rPr>
        <w:t>&lt;Κείμενο Αρίθμησης&gt;</w:t>
      </w:r>
    </w:p>
    <w:p w:rsidR="00963283" w:rsidRPr="00963283" w:rsidRDefault="00963283" w:rsidP="00963283">
      <w:pPr>
        <w:pStyle w:val="Heading3"/>
        <w:numPr>
          <w:ilvl w:val="4"/>
          <w:numId w:val="32"/>
        </w:numPr>
        <w:tabs>
          <w:tab w:val="clear" w:pos="1008"/>
          <w:tab w:val="num" w:pos="2127"/>
        </w:tabs>
        <w:spacing w:before="120" w:after="60"/>
        <w:ind w:left="2126" w:hanging="992"/>
        <w:rPr>
          <w:szCs w:val="28"/>
          <w:u w:val="single"/>
        </w:rPr>
      </w:pPr>
      <w:bookmarkStart w:id="16" w:name="_Toc425694825"/>
      <w:r w:rsidRPr="00963283">
        <w:rPr>
          <w:szCs w:val="28"/>
          <w:u w:val="single"/>
        </w:rPr>
        <w:t>Υποπαράγραφος</w:t>
      </w:r>
      <w:bookmarkEnd w:id="16"/>
    </w:p>
    <w:p w:rsidR="00963283" w:rsidRPr="00F87803" w:rsidRDefault="00963283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7A5297" w:rsidRPr="00F87803" w:rsidRDefault="00B15426" w:rsidP="00E42E86">
      <w:pPr>
        <w:spacing w:after="60" w:line="360" w:lineRule="auto"/>
        <w:jc w:val="center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[</w:t>
      </w:r>
      <w:r w:rsidR="00E42E86" w:rsidRPr="00F87803">
        <w:rPr>
          <w:sz w:val="22"/>
          <w:szCs w:val="22"/>
          <w:lang w:val="el-GR" w:eastAsia="el-GR"/>
        </w:rPr>
        <w:t>Εικόνα</w:t>
      </w:r>
      <w:r w:rsidRPr="00F87803">
        <w:rPr>
          <w:sz w:val="22"/>
          <w:szCs w:val="22"/>
          <w:lang w:val="el-GR" w:eastAsia="el-GR"/>
        </w:rPr>
        <w:t>]</w:t>
      </w:r>
    </w:p>
    <w:p w:rsidR="00156F47" w:rsidRDefault="007A5297" w:rsidP="003A674C">
      <w:pPr>
        <w:spacing w:after="60" w:line="360" w:lineRule="auto"/>
        <w:jc w:val="center"/>
        <w:rPr>
          <w:lang w:val="el-GR"/>
        </w:rPr>
      </w:pPr>
      <w:bookmarkStart w:id="17" w:name="_Toc425637916"/>
      <w:bookmarkStart w:id="18" w:name="_Toc425638364"/>
      <w:bookmarkStart w:id="19" w:name="_Toc425694809"/>
      <w:r w:rsidRPr="003A674C">
        <w:rPr>
          <w:b/>
          <w:lang w:val="el-GR"/>
        </w:rPr>
        <w:t xml:space="preserve">Εικόνα </w:t>
      </w:r>
      <w:r w:rsidRPr="003A674C">
        <w:rPr>
          <w:b/>
          <w:lang w:val="el-GR"/>
        </w:rPr>
        <w:fldChar w:fldCharType="begin"/>
      </w:r>
      <w:r w:rsidRPr="003A674C">
        <w:rPr>
          <w:b/>
          <w:lang w:val="el-GR"/>
        </w:rPr>
        <w:instrText xml:space="preserve"> SEQ Εικόνα \* ARABIC </w:instrText>
      </w:r>
      <w:r w:rsidRPr="003A674C">
        <w:rPr>
          <w:b/>
          <w:lang w:val="el-GR"/>
        </w:rPr>
        <w:fldChar w:fldCharType="separate"/>
      </w:r>
      <w:r w:rsidR="00451D15">
        <w:rPr>
          <w:b/>
          <w:noProof/>
          <w:lang w:val="el-GR"/>
        </w:rPr>
        <w:t>1</w:t>
      </w:r>
      <w:r w:rsidRPr="003A674C">
        <w:rPr>
          <w:b/>
          <w:lang w:val="el-GR"/>
        </w:rPr>
        <w:fldChar w:fldCharType="end"/>
      </w:r>
      <w:r w:rsidR="003A674C" w:rsidRPr="003A674C">
        <w:rPr>
          <w:b/>
          <w:lang w:val="el-GR"/>
        </w:rPr>
        <w:t>:</w:t>
      </w:r>
      <w:r w:rsidR="003A674C">
        <w:rPr>
          <w:lang w:val="el-GR"/>
        </w:rPr>
        <w:t xml:space="preserve"> </w:t>
      </w:r>
      <w:r w:rsidR="00E42E86">
        <w:rPr>
          <w:lang w:val="el-GR"/>
        </w:rPr>
        <w:t>&lt;Κείμενο Εικόνας&gt;</w:t>
      </w:r>
      <w:bookmarkEnd w:id="17"/>
      <w:bookmarkEnd w:id="18"/>
      <w:bookmarkEnd w:id="19"/>
    </w:p>
    <w:p w:rsidR="00E42E86" w:rsidRPr="00F87803" w:rsidRDefault="00E42E86" w:rsidP="00E42E8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jc w:val="both"/>
        <w:rPr>
          <w:rFonts w:ascii="Courier" w:hAnsi="Courier"/>
          <w:i/>
          <w:sz w:val="20"/>
          <w:szCs w:val="20"/>
          <w:lang w:val="el-GR"/>
        </w:rPr>
      </w:pPr>
      <w:r w:rsidRPr="00F87803">
        <w:rPr>
          <w:rFonts w:ascii="Courier" w:hAnsi="Courier"/>
          <w:i/>
          <w:sz w:val="20"/>
          <w:szCs w:val="20"/>
          <w:lang w:val="el-GR"/>
        </w:rPr>
        <w:t>&lt;Κείμενο Κώδικα/ Εντολών/ κ.λπ.&gt;</w:t>
      </w:r>
      <w:hyperlink r:id="rId46" w:history="1"/>
    </w:p>
    <w:p w:rsidR="00383EFF" w:rsidRPr="00F87803" w:rsidRDefault="00383EFF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383EFF" w:rsidRPr="00F87803" w:rsidRDefault="00B15426" w:rsidP="00383EFF">
      <w:pPr>
        <w:spacing w:after="60" w:line="360" w:lineRule="auto"/>
        <w:jc w:val="center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[Σχήμα]</w:t>
      </w:r>
    </w:p>
    <w:p w:rsidR="00383EFF" w:rsidRPr="00B71312" w:rsidRDefault="00112743" w:rsidP="00B71312">
      <w:pPr>
        <w:pStyle w:val="Caption"/>
        <w:jc w:val="center"/>
        <w:rPr>
          <w:i w:val="0"/>
          <w:sz w:val="20"/>
          <w:lang w:val="el-GR"/>
        </w:rPr>
      </w:pPr>
      <w:bookmarkStart w:id="20" w:name="_Toc425637922"/>
      <w:bookmarkStart w:id="21" w:name="_Toc425694801"/>
      <w:r w:rsidRPr="00B71312">
        <w:rPr>
          <w:b/>
          <w:i w:val="0"/>
          <w:sz w:val="20"/>
          <w:lang w:val="el-GR"/>
        </w:rPr>
        <w:t xml:space="preserve">Σχήμα </w:t>
      </w:r>
      <w:r w:rsidRPr="00B71312">
        <w:rPr>
          <w:b/>
          <w:i w:val="0"/>
          <w:sz w:val="20"/>
          <w:lang w:val="el-GR"/>
        </w:rPr>
        <w:fldChar w:fldCharType="begin"/>
      </w:r>
      <w:r w:rsidRPr="00B71312">
        <w:rPr>
          <w:b/>
          <w:i w:val="0"/>
          <w:sz w:val="20"/>
          <w:lang w:val="el-GR"/>
        </w:rPr>
        <w:instrText xml:space="preserve"> SEQ Σχήμα \* ARABIC </w:instrText>
      </w:r>
      <w:r w:rsidRPr="00B71312">
        <w:rPr>
          <w:b/>
          <w:i w:val="0"/>
          <w:sz w:val="20"/>
          <w:lang w:val="el-GR"/>
        </w:rPr>
        <w:fldChar w:fldCharType="separate"/>
      </w:r>
      <w:r w:rsidR="00451D15">
        <w:rPr>
          <w:b/>
          <w:i w:val="0"/>
          <w:noProof/>
          <w:sz w:val="20"/>
          <w:lang w:val="el-GR"/>
        </w:rPr>
        <w:t>1</w:t>
      </w:r>
      <w:r w:rsidRPr="00B71312">
        <w:rPr>
          <w:b/>
          <w:i w:val="0"/>
          <w:sz w:val="20"/>
          <w:lang w:val="el-GR"/>
        </w:rPr>
        <w:fldChar w:fldCharType="end"/>
      </w:r>
      <w:r w:rsidR="00383EFF" w:rsidRPr="00B71312">
        <w:rPr>
          <w:b/>
          <w:i w:val="0"/>
          <w:sz w:val="20"/>
          <w:lang w:val="el-GR"/>
        </w:rPr>
        <w:t>:</w:t>
      </w:r>
      <w:r w:rsidR="00383EFF" w:rsidRPr="00B71312">
        <w:rPr>
          <w:i w:val="0"/>
          <w:sz w:val="20"/>
          <w:lang w:val="el-GR"/>
        </w:rPr>
        <w:t xml:space="preserve"> &lt;Κείμενο Σχήματος&gt;</w:t>
      </w:r>
      <w:bookmarkEnd w:id="20"/>
      <w:bookmarkEnd w:id="21"/>
    </w:p>
    <w:p w:rsidR="00963283" w:rsidRPr="00F87803" w:rsidRDefault="00963283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E42E86" w:rsidRPr="00B71312" w:rsidRDefault="00B71312" w:rsidP="00B71312">
      <w:pPr>
        <w:pStyle w:val="Caption"/>
        <w:jc w:val="center"/>
        <w:rPr>
          <w:i w:val="0"/>
          <w:sz w:val="20"/>
          <w:lang w:val="el-GR"/>
        </w:rPr>
      </w:pPr>
      <w:bookmarkStart w:id="22" w:name="_Toc425694797"/>
      <w:proofErr w:type="spellStart"/>
      <w:r w:rsidRPr="00B71312">
        <w:rPr>
          <w:b/>
          <w:i w:val="0"/>
          <w:sz w:val="20"/>
        </w:rPr>
        <w:t>Πίν</w:t>
      </w:r>
      <w:proofErr w:type="spellEnd"/>
      <w:r w:rsidRPr="00B71312">
        <w:rPr>
          <w:b/>
          <w:i w:val="0"/>
          <w:sz w:val="20"/>
        </w:rPr>
        <w:t xml:space="preserve">ακας </w:t>
      </w:r>
      <w:r w:rsidRPr="00B71312">
        <w:rPr>
          <w:b/>
          <w:i w:val="0"/>
          <w:sz w:val="20"/>
        </w:rPr>
        <w:fldChar w:fldCharType="begin"/>
      </w:r>
      <w:r w:rsidRPr="00B71312">
        <w:rPr>
          <w:b/>
          <w:i w:val="0"/>
          <w:sz w:val="20"/>
        </w:rPr>
        <w:instrText xml:space="preserve"> SEQ Πίνακας \* ARABIC </w:instrText>
      </w:r>
      <w:r w:rsidRPr="00B71312">
        <w:rPr>
          <w:b/>
          <w:i w:val="0"/>
          <w:sz w:val="20"/>
        </w:rPr>
        <w:fldChar w:fldCharType="separate"/>
      </w:r>
      <w:r w:rsidR="00451D15">
        <w:rPr>
          <w:b/>
          <w:i w:val="0"/>
          <w:noProof/>
          <w:sz w:val="20"/>
        </w:rPr>
        <w:t>1</w:t>
      </w:r>
      <w:r w:rsidRPr="00B71312">
        <w:rPr>
          <w:b/>
          <w:i w:val="0"/>
          <w:sz w:val="20"/>
        </w:rPr>
        <w:fldChar w:fldCharType="end"/>
      </w:r>
      <w:r w:rsidR="00E42E86" w:rsidRPr="00B71312">
        <w:rPr>
          <w:b/>
          <w:i w:val="0"/>
          <w:sz w:val="20"/>
          <w:lang w:val="en-US"/>
        </w:rPr>
        <w:t>:</w:t>
      </w:r>
      <w:r w:rsidR="00E42E86" w:rsidRPr="00B71312">
        <w:rPr>
          <w:i w:val="0"/>
          <w:sz w:val="20"/>
          <w:lang w:val="en-US"/>
        </w:rPr>
        <w:t xml:space="preserve"> </w:t>
      </w:r>
      <w:r w:rsidR="00B15426" w:rsidRPr="00B71312">
        <w:rPr>
          <w:i w:val="0"/>
          <w:sz w:val="20"/>
          <w:lang w:val="el-GR"/>
        </w:rPr>
        <w:t>&lt;Κείμενο Πίνακα&gt;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3109"/>
        <w:gridCol w:w="3078"/>
      </w:tblGrid>
      <w:tr w:rsidR="00E42E86" w:rsidRPr="00F87803" w:rsidTr="00963283">
        <w:tc>
          <w:tcPr>
            <w:tcW w:w="3100" w:type="dxa"/>
            <w:shd w:val="clear" w:color="auto" w:fill="BFBFBF" w:themeFill="background1" w:themeFillShade="BF"/>
          </w:tcPr>
          <w:p w:rsidR="00E42E86" w:rsidRPr="00F87803" w:rsidRDefault="008D5533" w:rsidP="00F87803">
            <w:pPr>
              <w:spacing w:before="60" w:after="60"/>
              <w:jc w:val="center"/>
              <w:rPr>
                <w:b/>
                <w:sz w:val="22"/>
                <w:szCs w:val="22"/>
                <w:lang w:val="el-GR"/>
              </w:rPr>
            </w:pPr>
            <w:r w:rsidRPr="00F87803">
              <w:rPr>
                <w:b/>
                <w:sz w:val="22"/>
                <w:szCs w:val="22"/>
                <w:lang w:val="el-GR"/>
              </w:rPr>
              <w:t>Πρώτη Στήλη</w:t>
            </w:r>
          </w:p>
        </w:tc>
        <w:tc>
          <w:tcPr>
            <w:tcW w:w="3109" w:type="dxa"/>
            <w:shd w:val="clear" w:color="auto" w:fill="BFBFBF" w:themeFill="background1" w:themeFillShade="BF"/>
          </w:tcPr>
          <w:p w:rsidR="00E42E86" w:rsidRPr="00F87803" w:rsidRDefault="008D5533" w:rsidP="00F87803">
            <w:pPr>
              <w:spacing w:before="60" w:after="60"/>
              <w:jc w:val="center"/>
              <w:rPr>
                <w:b/>
                <w:sz w:val="22"/>
                <w:szCs w:val="22"/>
                <w:lang w:val="el-GR"/>
              </w:rPr>
            </w:pPr>
            <w:r w:rsidRPr="00F87803">
              <w:rPr>
                <w:b/>
                <w:sz w:val="22"/>
                <w:szCs w:val="22"/>
                <w:lang w:val="el-GR"/>
              </w:rPr>
              <w:t>Δεύτερη Στήλη</w:t>
            </w:r>
          </w:p>
        </w:tc>
        <w:tc>
          <w:tcPr>
            <w:tcW w:w="3078" w:type="dxa"/>
            <w:shd w:val="clear" w:color="auto" w:fill="BFBFBF" w:themeFill="background1" w:themeFillShade="BF"/>
          </w:tcPr>
          <w:p w:rsidR="00E42E86" w:rsidRPr="00F87803" w:rsidRDefault="008D5533" w:rsidP="00F87803">
            <w:pPr>
              <w:spacing w:before="60" w:after="60"/>
              <w:jc w:val="center"/>
              <w:rPr>
                <w:b/>
                <w:sz w:val="22"/>
                <w:szCs w:val="22"/>
                <w:lang w:val="en-US"/>
              </w:rPr>
            </w:pPr>
            <w:r w:rsidRPr="00F87803">
              <w:rPr>
                <w:b/>
                <w:sz w:val="22"/>
                <w:szCs w:val="22"/>
                <w:lang w:val="el-GR"/>
              </w:rPr>
              <w:t>Τρίτη Στήλη</w:t>
            </w:r>
          </w:p>
        </w:tc>
      </w:tr>
      <w:tr w:rsidR="008D5533" w:rsidRPr="00F87803" w:rsidTr="00963283">
        <w:tc>
          <w:tcPr>
            <w:tcW w:w="3100" w:type="dxa"/>
            <w:shd w:val="clear" w:color="auto" w:fill="auto"/>
          </w:tcPr>
          <w:p w:rsidR="008D5533" w:rsidRPr="00F87803" w:rsidRDefault="008D5533" w:rsidP="00F87803">
            <w:pPr>
              <w:spacing w:before="60" w:after="60"/>
              <w:rPr>
                <w:sz w:val="22"/>
                <w:szCs w:val="22"/>
                <w:lang w:val="el-GR"/>
              </w:rPr>
            </w:pPr>
            <w:r w:rsidRPr="00F87803">
              <w:rPr>
                <w:sz w:val="22"/>
                <w:szCs w:val="22"/>
                <w:lang w:val="el-GR"/>
              </w:rPr>
              <w:lastRenderedPageBreak/>
              <w:t>Περιεχόμενα Πρώτης Στήλης</w:t>
            </w:r>
          </w:p>
        </w:tc>
        <w:tc>
          <w:tcPr>
            <w:tcW w:w="3109" w:type="dxa"/>
            <w:shd w:val="clear" w:color="auto" w:fill="auto"/>
          </w:tcPr>
          <w:p w:rsidR="008D5533" w:rsidRPr="00F87803" w:rsidRDefault="008D5533" w:rsidP="00F87803">
            <w:pPr>
              <w:spacing w:before="60" w:after="60"/>
              <w:rPr>
                <w:sz w:val="22"/>
                <w:szCs w:val="22"/>
                <w:lang w:val="el-GR"/>
              </w:rPr>
            </w:pPr>
            <w:r w:rsidRPr="00F87803">
              <w:rPr>
                <w:sz w:val="22"/>
                <w:szCs w:val="22"/>
                <w:lang w:val="el-GR"/>
              </w:rPr>
              <w:t>Περιεχόμενα Δεύτερης Στήλης</w:t>
            </w:r>
          </w:p>
        </w:tc>
        <w:tc>
          <w:tcPr>
            <w:tcW w:w="3078" w:type="dxa"/>
            <w:shd w:val="clear" w:color="auto" w:fill="auto"/>
          </w:tcPr>
          <w:p w:rsidR="008D5533" w:rsidRPr="00F87803" w:rsidRDefault="008D5533" w:rsidP="00F87803">
            <w:pPr>
              <w:spacing w:before="60" w:after="60"/>
              <w:rPr>
                <w:sz w:val="22"/>
                <w:szCs w:val="22"/>
                <w:lang w:val="en-US"/>
              </w:rPr>
            </w:pPr>
            <w:r w:rsidRPr="00F87803">
              <w:rPr>
                <w:sz w:val="22"/>
                <w:szCs w:val="22"/>
                <w:lang w:val="el-GR"/>
              </w:rPr>
              <w:t>Περιεχόμενα Τρίτης Στήλης</w:t>
            </w:r>
          </w:p>
        </w:tc>
      </w:tr>
    </w:tbl>
    <w:p w:rsidR="00B15426" w:rsidRPr="00F87803" w:rsidRDefault="00B15426" w:rsidP="00963283">
      <w:pPr>
        <w:spacing w:after="60" w:line="360" w:lineRule="auto"/>
        <w:rPr>
          <w:i/>
          <w:sz w:val="18"/>
          <w:szCs w:val="18"/>
          <w:lang w:val="el-GR"/>
        </w:rPr>
      </w:pPr>
      <w:r w:rsidRPr="00F87803">
        <w:rPr>
          <w:i/>
          <w:sz w:val="18"/>
          <w:szCs w:val="18"/>
          <w:lang w:val="el-GR"/>
        </w:rPr>
        <w:t>Πηγή: &lt;Πηγή Πίνακα&gt;</w:t>
      </w:r>
    </w:p>
    <w:p w:rsidR="00963283" w:rsidRPr="00F87803" w:rsidRDefault="00963283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E42E86" w:rsidRPr="00F87803" w:rsidRDefault="00E42E86" w:rsidP="00F87803">
      <w:pPr>
        <w:spacing w:after="60"/>
        <w:rPr>
          <w:sz w:val="22"/>
          <w:szCs w:val="22"/>
          <w:lang w:val="el-GR" w:eastAsia="el-GR"/>
        </w:rPr>
      </w:pPr>
    </w:p>
    <w:p w:rsidR="00891BD4" w:rsidRPr="00F87803" w:rsidRDefault="00891BD4" w:rsidP="00F87803">
      <w:pPr>
        <w:spacing w:after="60"/>
        <w:rPr>
          <w:sz w:val="22"/>
          <w:szCs w:val="22"/>
          <w:lang w:val="el-GR" w:eastAsia="el-GR"/>
        </w:rPr>
        <w:sectPr w:rsidR="00891BD4" w:rsidRPr="00F87803" w:rsidSect="00A063C4">
          <w:type w:val="oddPage"/>
          <w:pgSz w:w="11906" w:h="16838" w:code="9"/>
          <w:pgMar w:top="1701" w:right="1134" w:bottom="1701" w:left="1701" w:header="851" w:footer="851" w:gutter="0"/>
          <w:cols w:space="720"/>
          <w:titlePg/>
          <w:docGrid w:linePitch="360"/>
        </w:sectPr>
      </w:pPr>
    </w:p>
    <w:p w:rsidR="00383EFF" w:rsidRPr="00383EFF" w:rsidRDefault="00383EFF" w:rsidP="00A063C4">
      <w:pPr>
        <w:pStyle w:val="Heading1"/>
        <w:spacing w:before="0"/>
        <w:ind w:left="0" w:firstLine="0"/>
        <w:jc w:val="right"/>
        <w:rPr>
          <w:rFonts w:ascii="Times New Roman" w:hAnsi="Times New Roman" w:cs="Times New Roman"/>
          <w:b w:val="0"/>
          <w:i/>
          <w:sz w:val="200"/>
        </w:rPr>
      </w:pPr>
      <w:bookmarkStart w:id="23" w:name="__RefHeading__77_1410917061"/>
      <w:bookmarkStart w:id="24" w:name="__RefHeading__71_1410917061"/>
      <w:bookmarkStart w:id="25" w:name="__RefHeading__53_1410917061"/>
      <w:bookmarkStart w:id="26" w:name="__RefHeading__43_1410917061"/>
      <w:bookmarkStart w:id="27" w:name="_Toc425694826"/>
      <w:bookmarkEnd w:id="23"/>
      <w:bookmarkEnd w:id="24"/>
      <w:bookmarkEnd w:id="25"/>
      <w:bookmarkEnd w:id="26"/>
      <w:bookmarkEnd w:id="27"/>
    </w:p>
    <w:p w:rsidR="00CD4F5F" w:rsidRPr="00127F92" w:rsidRDefault="00CD4F5F" w:rsidP="00582479">
      <w:pPr>
        <w:pStyle w:val="Heading1"/>
        <w:numPr>
          <w:ilvl w:val="0"/>
          <w:numId w:val="0"/>
        </w:numPr>
        <w:jc w:val="right"/>
        <w:rPr>
          <w:rFonts w:ascii="Times New Roman" w:hAnsi="Times New Roman" w:cs="Times New Roman"/>
        </w:rPr>
      </w:pPr>
      <w:bookmarkStart w:id="28" w:name="_Toc425694827"/>
      <w:r>
        <w:rPr>
          <w:rFonts w:ascii="Times New Roman" w:hAnsi="Times New Roman" w:cs="Times New Roman"/>
        </w:rPr>
        <w:t>Συμπεράσματα και Προοπτικές</w:t>
      </w:r>
      <w:bookmarkEnd w:id="28"/>
    </w:p>
    <w:p w:rsidR="00CD4F5F" w:rsidRPr="00127F92" w:rsidRDefault="00CD4F5F" w:rsidP="0004627C">
      <w:pPr>
        <w:pStyle w:val="Heading2"/>
        <w:tabs>
          <w:tab w:val="clear" w:pos="576"/>
          <w:tab w:val="num" w:pos="709"/>
        </w:tabs>
        <w:ind w:left="709" w:hanging="709"/>
      </w:pPr>
      <w:bookmarkStart w:id="29" w:name="__RefHeading__79_1410917061"/>
      <w:bookmarkStart w:id="30" w:name="_Toc425694828"/>
      <w:bookmarkEnd w:id="29"/>
      <w:r>
        <w:t>Σύνοψη</w:t>
      </w:r>
      <w:bookmarkEnd w:id="30"/>
    </w:p>
    <w:p w:rsidR="00383EFF" w:rsidRPr="00F87803" w:rsidRDefault="00383EFF" w:rsidP="00F87803">
      <w:pPr>
        <w:spacing w:after="60"/>
        <w:rPr>
          <w:sz w:val="22"/>
          <w:szCs w:val="22"/>
          <w:lang w:val="el-GR" w:eastAsia="el-GR"/>
        </w:rPr>
      </w:pPr>
      <w:bookmarkStart w:id="31" w:name="__RefHeading__81_1410917061"/>
      <w:bookmarkEnd w:id="31"/>
      <w:r w:rsidRPr="00F87803">
        <w:rPr>
          <w:sz w:val="22"/>
          <w:szCs w:val="22"/>
          <w:lang w:val="el-GR" w:eastAsia="el-GR"/>
        </w:rPr>
        <w:t>&lt;Κείμενο&gt;</w:t>
      </w:r>
    </w:p>
    <w:p w:rsidR="00383EFF" w:rsidRDefault="00CD4F5F" w:rsidP="0004627C">
      <w:pPr>
        <w:pStyle w:val="Heading2"/>
        <w:tabs>
          <w:tab w:val="clear" w:pos="576"/>
          <w:tab w:val="num" w:pos="709"/>
        </w:tabs>
        <w:ind w:left="709" w:hanging="709"/>
      </w:pPr>
      <w:bookmarkStart w:id="32" w:name="_Toc425694829"/>
      <w:r>
        <w:t>Συμπεράσματα</w:t>
      </w:r>
      <w:bookmarkStart w:id="33" w:name="__RefHeading__83_1410917061"/>
      <w:bookmarkEnd w:id="32"/>
      <w:bookmarkEnd w:id="33"/>
    </w:p>
    <w:p w:rsidR="00383EFF" w:rsidRPr="00F87803" w:rsidRDefault="00383EFF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CD4F5F" w:rsidRPr="00127F92" w:rsidRDefault="00CD4F5F" w:rsidP="0004627C">
      <w:pPr>
        <w:pStyle w:val="Heading2"/>
        <w:tabs>
          <w:tab w:val="clear" w:pos="576"/>
          <w:tab w:val="num" w:pos="709"/>
        </w:tabs>
        <w:ind w:left="709" w:hanging="709"/>
      </w:pPr>
      <w:bookmarkStart w:id="34" w:name="_Toc425694830"/>
      <w:r>
        <w:t>Μελλοντική Εργασία</w:t>
      </w:r>
      <w:bookmarkEnd w:id="34"/>
    </w:p>
    <w:p w:rsidR="00383EFF" w:rsidRPr="00F87803" w:rsidRDefault="00383EFF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&lt;Κείμενο&gt;</w:t>
      </w:r>
    </w:p>
    <w:p w:rsidR="00E05447" w:rsidRPr="00F87803" w:rsidRDefault="00E05447" w:rsidP="00F87803">
      <w:pPr>
        <w:spacing w:after="60"/>
        <w:rPr>
          <w:sz w:val="22"/>
          <w:szCs w:val="22"/>
          <w:lang w:val="el-GR" w:eastAsia="el-GR"/>
        </w:rPr>
      </w:pPr>
    </w:p>
    <w:p w:rsidR="003255AB" w:rsidRPr="00F87803" w:rsidRDefault="003255AB" w:rsidP="00F87803">
      <w:pPr>
        <w:spacing w:after="60"/>
        <w:rPr>
          <w:sz w:val="22"/>
          <w:szCs w:val="22"/>
          <w:lang w:val="el-GR" w:eastAsia="el-GR"/>
        </w:rPr>
        <w:sectPr w:rsidR="003255AB" w:rsidRPr="00F87803" w:rsidSect="00A95B2B">
          <w:headerReference w:type="even" r:id="rId47"/>
          <w:footerReference w:type="even" r:id="rId48"/>
          <w:headerReference w:type="first" r:id="rId49"/>
          <w:footerReference w:type="first" r:id="rId50"/>
          <w:type w:val="oddPage"/>
          <w:pgSz w:w="11906" w:h="16838" w:code="9"/>
          <w:pgMar w:top="1701" w:right="1134" w:bottom="1701" w:left="1701" w:header="851" w:footer="851" w:gutter="0"/>
          <w:cols w:space="720"/>
          <w:titlePg/>
          <w:docGrid w:linePitch="360"/>
        </w:sectPr>
      </w:pPr>
    </w:p>
    <w:p w:rsidR="003255AB" w:rsidRPr="00A95B2B" w:rsidRDefault="003255AB" w:rsidP="00A95B2B">
      <w:pPr>
        <w:spacing w:before="280" w:after="280"/>
        <w:outlineLvl w:val="0"/>
        <w:rPr>
          <w:b/>
          <w:bCs/>
          <w:sz w:val="36"/>
          <w:szCs w:val="36"/>
          <w:lang w:val="el-GR" w:eastAsia="el-GR"/>
        </w:rPr>
      </w:pPr>
      <w:bookmarkStart w:id="35" w:name="_Toc425694831"/>
      <w:proofErr w:type="spellStart"/>
      <w:r w:rsidRPr="00A95B2B">
        <w:rPr>
          <w:b/>
          <w:bCs/>
          <w:sz w:val="36"/>
          <w:szCs w:val="36"/>
          <w:lang w:val="el-GR" w:eastAsia="el-GR"/>
        </w:rPr>
        <w:lastRenderedPageBreak/>
        <w:t>Παραρτήμα</w:t>
      </w:r>
      <w:bookmarkEnd w:id="35"/>
      <w:proofErr w:type="spellEnd"/>
      <w:r w:rsidR="00BC629D" w:rsidRPr="00A95B2B">
        <w:rPr>
          <w:b/>
          <w:bCs/>
          <w:sz w:val="36"/>
          <w:szCs w:val="36"/>
          <w:lang w:val="el-GR" w:eastAsia="el-GR"/>
        </w:rPr>
        <w:t xml:space="preserve"> Α: &lt;Τίτλος Παραρτήματος&gt;</w:t>
      </w:r>
    </w:p>
    <w:p w:rsidR="00582479" w:rsidRDefault="00582479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 Παραρτήματος&gt;</w:t>
      </w:r>
    </w:p>
    <w:p w:rsidR="00A95B2B" w:rsidRPr="00F87803" w:rsidRDefault="00A95B2B" w:rsidP="00F87803">
      <w:pPr>
        <w:spacing w:after="60"/>
        <w:rPr>
          <w:sz w:val="22"/>
          <w:szCs w:val="22"/>
          <w:lang w:val="el-GR" w:eastAsia="el-GR"/>
        </w:rPr>
      </w:pPr>
    </w:p>
    <w:p w:rsidR="00A95B2B" w:rsidRDefault="00A95B2B" w:rsidP="00F87803">
      <w:pPr>
        <w:spacing w:after="60"/>
        <w:rPr>
          <w:sz w:val="22"/>
          <w:szCs w:val="22"/>
          <w:lang w:val="el-GR" w:eastAsia="el-GR"/>
        </w:rPr>
        <w:sectPr w:rsidR="00A95B2B" w:rsidSect="00A95B2B">
          <w:type w:val="oddPage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342D63" w:rsidRDefault="003255AB" w:rsidP="00342D63">
      <w:pPr>
        <w:spacing w:before="280" w:after="280"/>
        <w:outlineLvl w:val="0"/>
        <w:rPr>
          <w:noProof/>
        </w:rPr>
      </w:pPr>
      <w:bookmarkStart w:id="36" w:name="_Toc425694832"/>
      <w:proofErr w:type="spellStart"/>
      <w:r w:rsidRPr="00A95B2B">
        <w:rPr>
          <w:b/>
          <w:bCs/>
          <w:sz w:val="36"/>
          <w:szCs w:val="36"/>
          <w:lang w:val="el-GR" w:eastAsia="el-GR"/>
        </w:rPr>
        <w:lastRenderedPageBreak/>
        <w:t>Ευρετήριο</w:t>
      </w:r>
      <w:bookmarkEnd w:id="36"/>
      <w:proofErr w:type="spellEnd"/>
      <w:r w:rsidR="008D5533" w:rsidRPr="00342D63">
        <w:rPr>
          <w:b/>
          <w:bCs/>
          <w:sz w:val="36"/>
          <w:szCs w:val="36"/>
          <w:lang w:val="el-GR" w:eastAsia="el-GR"/>
        </w:rPr>
        <w:fldChar w:fldCharType="begin"/>
      </w:r>
      <w:r w:rsidR="008D5533" w:rsidRPr="00342D63">
        <w:rPr>
          <w:b/>
          <w:bCs/>
          <w:sz w:val="36"/>
          <w:szCs w:val="36"/>
          <w:lang w:val="el-GR" w:eastAsia="el-GR"/>
        </w:rPr>
        <w:instrText xml:space="preserve"> INDEX \e "</w:instrText>
      </w:r>
      <w:r w:rsidR="008D5533" w:rsidRPr="00342D63">
        <w:rPr>
          <w:b/>
          <w:bCs/>
          <w:sz w:val="36"/>
          <w:szCs w:val="36"/>
          <w:lang w:val="el-GR" w:eastAsia="el-GR"/>
        </w:rPr>
        <w:tab/>
        <w:instrText xml:space="preserve">" \c "1" \z "1032" </w:instrText>
      </w:r>
      <w:r w:rsidR="008D5533" w:rsidRPr="00342D63">
        <w:rPr>
          <w:b/>
          <w:bCs/>
          <w:sz w:val="36"/>
          <w:szCs w:val="36"/>
          <w:lang w:val="el-GR" w:eastAsia="el-GR"/>
        </w:rPr>
        <w:fldChar w:fldCharType="separate"/>
      </w:r>
      <w:bookmarkStart w:id="37" w:name="_GoBack"/>
      <w:bookmarkEnd w:id="37"/>
    </w:p>
    <w:p w:rsidR="00342D63" w:rsidRDefault="00342D63" w:rsidP="00342D63">
      <w:pPr>
        <w:spacing w:before="280" w:after="280"/>
        <w:outlineLvl w:val="0"/>
        <w:rPr>
          <w:b/>
          <w:bCs/>
          <w:noProof/>
          <w:sz w:val="36"/>
          <w:szCs w:val="36"/>
          <w:lang w:val="el-GR" w:eastAsia="el-GR"/>
        </w:rPr>
        <w:sectPr w:rsidR="00342D63" w:rsidSect="00342D63">
          <w:type w:val="oddPage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342D63" w:rsidRDefault="00342D63">
      <w:pPr>
        <w:pStyle w:val="Index1"/>
        <w:tabs>
          <w:tab w:val="right" w:leader="dot" w:pos="9061"/>
        </w:tabs>
        <w:rPr>
          <w:noProof/>
        </w:rPr>
      </w:pPr>
      <w:r>
        <w:rPr>
          <w:noProof/>
        </w:rPr>
        <w:lastRenderedPageBreak/>
        <w:t>Κείμενο ευρετηρίου</w:t>
      </w:r>
      <w:r>
        <w:rPr>
          <w:noProof/>
        </w:rPr>
        <w:tab/>
        <w:t>3</w:t>
      </w:r>
    </w:p>
    <w:p w:rsidR="00342D63" w:rsidRDefault="00342D63" w:rsidP="00342D63">
      <w:pPr>
        <w:spacing w:before="280" w:after="280"/>
        <w:outlineLvl w:val="0"/>
        <w:rPr>
          <w:b/>
          <w:bCs/>
          <w:noProof/>
          <w:sz w:val="36"/>
          <w:szCs w:val="36"/>
          <w:lang w:val="el-GR" w:eastAsia="el-GR"/>
        </w:rPr>
        <w:sectPr w:rsidR="00342D63" w:rsidSect="00342D63">
          <w:type w:val="continuous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3255AB" w:rsidRPr="00F87803" w:rsidRDefault="008D5533" w:rsidP="00342D63">
      <w:pPr>
        <w:spacing w:before="280" w:after="280"/>
        <w:outlineLvl w:val="0"/>
        <w:rPr>
          <w:lang w:val="el-GR" w:eastAsia="el-GR"/>
        </w:rPr>
      </w:pPr>
      <w:r w:rsidRPr="00342D63">
        <w:rPr>
          <w:b/>
          <w:bCs/>
          <w:sz w:val="36"/>
          <w:szCs w:val="36"/>
          <w:lang w:val="el-GR" w:eastAsia="el-GR"/>
        </w:rPr>
        <w:lastRenderedPageBreak/>
        <w:fldChar w:fldCharType="end"/>
      </w:r>
    </w:p>
    <w:p w:rsidR="00E05447" w:rsidRPr="00F87803" w:rsidRDefault="00E05447" w:rsidP="00F87803">
      <w:pPr>
        <w:rPr>
          <w:lang w:val="el-GR" w:eastAsia="el-GR"/>
        </w:rPr>
        <w:sectPr w:rsidR="00E05447" w:rsidRPr="00F87803" w:rsidSect="00342D63">
          <w:type w:val="continuous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CD4F5F" w:rsidRPr="00866072" w:rsidRDefault="00CD4F5F">
      <w:pPr>
        <w:pStyle w:val="Heading1"/>
        <w:pageBreakBefore/>
        <w:numPr>
          <w:ilvl w:val="0"/>
          <w:numId w:val="0"/>
        </w:numPr>
        <w:spacing w:before="567" w:after="284"/>
        <w:ind w:left="432" w:hanging="432"/>
      </w:pPr>
      <w:bookmarkStart w:id="38" w:name="__RefHeading__85_1410917061"/>
      <w:bookmarkStart w:id="39" w:name="_Toc425694833"/>
      <w:bookmarkEnd w:id="38"/>
      <w:r>
        <w:rPr>
          <w:rFonts w:ascii="Times New Roman" w:hAnsi="Times New Roman" w:cs="Times New Roman"/>
        </w:rPr>
        <w:lastRenderedPageBreak/>
        <w:t>Βιβλιογραφία</w:t>
      </w:r>
      <w:r w:rsidRPr="0086607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Αναφορές</w:t>
      </w:r>
      <w:bookmarkEnd w:id="39"/>
    </w:p>
    <w:p w:rsidR="00156F47" w:rsidRPr="00F87803" w:rsidRDefault="00156F47" w:rsidP="00F87803">
      <w:pPr>
        <w:pStyle w:val="Web1"/>
        <w:numPr>
          <w:ilvl w:val="0"/>
          <w:numId w:val="13"/>
        </w:numPr>
        <w:spacing w:before="0" w:after="60"/>
        <w:ind w:left="709" w:hanging="709"/>
        <w:jc w:val="both"/>
        <w:rPr>
          <w:sz w:val="22"/>
          <w:szCs w:val="22"/>
          <w:lang w:val="el-GR"/>
        </w:rPr>
      </w:pPr>
    </w:p>
    <w:p w:rsidR="003255AB" w:rsidRPr="00F87803" w:rsidRDefault="003255AB" w:rsidP="00F87803">
      <w:pPr>
        <w:pStyle w:val="Web1"/>
        <w:spacing w:before="0" w:after="60"/>
        <w:jc w:val="both"/>
        <w:rPr>
          <w:sz w:val="22"/>
          <w:szCs w:val="22"/>
          <w:lang w:val="el-GR"/>
        </w:rPr>
      </w:pPr>
    </w:p>
    <w:p w:rsidR="003255AB" w:rsidRPr="00F87803" w:rsidRDefault="003255AB" w:rsidP="00F87803">
      <w:pPr>
        <w:pStyle w:val="Web1"/>
        <w:spacing w:before="0" w:after="60"/>
        <w:jc w:val="both"/>
        <w:rPr>
          <w:sz w:val="22"/>
          <w:szCs w:val="22"/>
          <w:lang w:val="el-GR"/>
        </w:rPr>
        <w:sectPr w:rsidR="003255AB" w:rsidRPr="00F87803" w:rsidSect="00A95B2B">
          <w:headerReference w:type="even" r:id="rId51"/>
          <w:footerReference w:type="even" r:id="rId52"/>
          <w:headerReference w:type="first" r:id="rId53"/>
          <w:footerReference w:type="first" r:id="rId54"/>
          <w:type w:val="oddPage"/>
          <w:pgSz w:w="11906" w:h="16838" w:code="9"/>
          <w:pgMar w:top="1701" w:right="1134" w:bottom="1701" w:left="1701" w:header="851" w:footer="851" w:gutter="0"/>
          <w:cols w:space="720"/>
          <w:docGrid w:linePitch="360"/>
        </w:sectPr>
      </w:pPr>
    </w:p>
    <w:p w:rsidR="003255AB" w:rsidRPr="00866072" w:rsidRDefault="003255AB" w:rsidP="003255AB">
      <w:pPr>
        <w:pStyle w:val="Heading1"/>
        <w:pageBreakBefore/>
        <w:numPr>
          <w:ilvl w:val="0"/>
          <w:numId w:val="0"/>
        </w:numPr>
        <w:spacing w:before="567" w:after="284"/>
        <w:ind w:left="432" w:hanging="432"/>
      </w:pPr>
      <w:bookmarkStart w:id="40" w:name="_Toc425694834"/>
      <w:r>
        <w:rPr>
          <w:rFonts w:ascii="Times New Roman" w:hAnsi="Times New Roman" w:cs="Times New Roman"/>
        </w:rPr>
        <w:lastRenderedPageBreak/>
        <w:t>Σύντομο Βιογραφικό Συγγραφέα</w:t>
      </w:r>
      <w:bookmarkEnd w:id="40"/>
    </w:p>
    <w:p w:rsidR="00582479" w:rsidRPr="00F87803" w:rsidRDefault="00B15426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[</w:t>
      </w:r>
      <w:r w:rsidR="00582479" w:rsidRPr="00F87803">
        <w:rPr>
          <w:sz w:val="22"/>
          <w:szCs w:val="22"/>
          <w:lang w:val="el-GR" w:eastAsia="el-GR"/>
        </w:rPr>
        <w:t>Φωτογραφία Συγγραφέα</w:t>
      </w:r>
      <w:r w:rsidRPr="00F87803">
        <w:rPr>
          <w:sz w:val="22"/>
          <w:szCs w:val="22"/>
          <w:lang w:val="el-GR" w:eastAsia="el-GR"/>
        </w:rPr>
        <w:t>]</w:t>
      </w:r>
    </w:p>
    <w:p w:rsidR="00582479" w:rsidRPr="00F87803" w:rsidRDefault="00582479" w:rsidP="00F87803">
      <w:pPr>
        <w:spacing w:after="60"/>
        <w:rPr>
          <w:sz w:val="22"/>
          <w:szCs w:val="22"/>
          <w:lang w:val="el-GR" w:eastAsia="el-GR"/>
        </w:rPr>
      </w:pPr>
      <w:r w:rsidRPr="00F87803">
        <w:rPr>
          <w:sz w:val="22"/>
          <w:szCs w:val="22"/>
          <w:lang w:val="el-GR" w:eastAsia="el-GR"/>
        </w:rPr>
        <w:t>&lt;Κείμενο Βιογραφικού&gt;</w:t>
      </w:r>
    </w:p>
    <w:sectPr w:rsidR="00582479" w:rsidRPr="00F87803" w:rsidSect="00A95B2B">
      <w:type w:val="oddPage"/>
      <w:pgSz w:w="11906" w:h="16838" w:code="9"/>
      <w:pgMar w:top="1701" w:right="1134" w:bottom="1701" w:left="1701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4DE" w:rsidRDefault="00A454DE">
      <w:r>
        <w:separator/>
      </w:r>
    </w:p>
  </w:endnote>
  <w:endnote w:type="continuationSeparator" w:id="0">
    <w:p w:rsidR="00A454DE" w:rsidRDefault="00A4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Verdana">
    <w:panose1 w:val="020B0604030504040204"/>
    <w:charset w:val="A1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dobe Garamond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FreeSans">
    <w:altName w:val="Arial Unicode MS"/>
    <w:charset w:val="80"/>
    <w:family w:val="swiss"/>
    <w:pitch w:val="default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GR-Soft_Helv">
    <w:altName w:val="Times New Roman"/>
    <w:charset w:val="00"/>
    <w:family w:val="auto"/>
    <w:pitch w:val="variable"/>
  </w:font>
  <w:font w:name="Lucida Sans Unicode"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CG Times (WN)">
    <w:altName w:val="Times New Roman"/>
    <w:charset w:val="00"/>
    <w:family w:val="roman"/>
    <w:pitch w:val="variable"/>
  </w:font>
  <w:font w:name="HellasAria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HellasTimes">
    <w:altName w:val="Courier New"/>
    <w:charset w:val="00"/>
    <w:family w:val="roman"/>
    <w:pitch w:val="variable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A1"/>
    <w:family w:val="modern"/>
    <w:pitch w:val="fixed"/>
    <w:sig w:usb0="E10002FF" w:usb1="4000F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3C4" w:rsidRPr="001227B7" w:rsidRDefault="00A063C4" w:rsidP="00A063C4">
    <w:pPr>
      <w:pStyle w:val="Footer"/>
      <w:pBdr>
        <w:top w:val="single" w:sz="4" w:space="1" w:color="000000"/>
      </w:pBdr>
      <w:tabs>
        <w:tab w:val="right" w:pos="9072"/>
      </w:tabs>
      <w:ind w:right="-1"/>
      <w:rPr>
        <w:lang w:val="el-GR"/>
      </w:rPr>
    </w:pPr>
    <w:r>
      <w:rPr>
        <w:lang w:val="el-GR"/>
      </w:rPr>
      <w:t>&lt;Ονοματεπώνυμο Φοιτητή&gt;</w:t>
    </w:r>
    <w:r w:rsidRPr="00AA1E0F">
      <w:rPr>
        <w:lang w:val="el-GR"/>
      </w:rPr>
      <w:t xml:space="preserve">- Α.Μ. </w:t>
    </w:r>
    <w:r>
      <w:rPr>
        <w:lang w:val="el-GR"/>
      </w:rPr>
      <w:t>&lt;Α.Μ. Φοιτητή&gt;</w:t>
    </w:r>
    <w:r>
      <w:rPr>
        <w:lang w:val="el-GR"/>
      </w:rPr>
      <w:tab/>
    </w:r>
    <w:r>
      <w:rPr>
        <w:lang w:val="el-GR"/>
      </w:rPr>
      <w:fldChar w:fldCharType="begin"/>
    </w:r>
    <w:r>
      <w:rPr>
        <w:lang w:val="el-GR"/>
      </w:rPr>
      <w:instrText xml:space="preserve"> PAGE </w:instrText>
    </w:r>
    <w:r>
      <w:rPr>
        <w:lang w:val="el-GR"/>
      </w:rPr>
      <w:fldChar w:fldCharType="separate"/>
    </w:r>
    <w:r w:rsidR="00342D63">
      <w:rPr>
        <w:noProof/>
        <w:lang w:val="el-GR"/>
      </w:rPr>
      <w:t>vii</w:t>
    </w:r>
    <w:r>
      <w:rPr>
        <w:lang w:val="el-GR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Pr="006A11DB" w:rsidRDefault="005B2EA5" w:rsidP="00A063C4">
    <w:pPr>
      <w:pStyle w:val="Footer"/>
      <w:pBdr>
        <w:top w:val="single" w:sz="4" w:space="1" w:color="000000"/>
      </w:pBdr>
      <w:tabs>
        <w:tab w:val="right" w:pos="9072"/>
      </w:tabs>
      <w:ind w:right="-1"/>
      <w:rPr>
        <w:lang w:val="el-GR"/>
      </w:rPr>
    </w:pPr>
    <w:r>
      <w:rPr>
        <w:lang w:val="el-GR"/>
      </w:rPr>
      <w:t>&lt;Ονοματεπώνυμο Φοιτητή&gt;</w:t>
    </w:r>
    <w:r w:rsidRPr="00AA1E0F">
      <w:rPr>
        <w:lang w:val="el-GR"/>
      </w:rPr>
      <w:t xml:space="preserve">- Α.Μ. </w:t>
    </w:r>
    <w:r>
      <w:rPr>
        <w:lang w:val="el-GR"/>
      </w:rPr>
      <w:t>&lt;Α.Μ. Φοιτητή&gt;</w:t>
    </w:r>
    <w:r>
      <w:rPr>
        <w:lang w:val="el-GR"/>
      </w:rPr>
      <w:tab/>
    </w:r>
    <w:r>
      <w:rPr>
        <w:lang w:val="el-GR"/>
      </w:rPr>
      <w:fldChar w:fldCharType="begin"/>
    </w:r>
    <w:r>
      <w:rPr>
        <w:lang w:val="el-GR"/>
      </w:rPr>
      <w:instrText xml:space="preserve"> PAGE </w:instrText>
    </w:r>
    <w:r>
      <w:rPr>
        <w:lang w:val="el-GR"/>
      </w:rPr>
      <w:fldChar w:fldCharType="separate"/>
    </w:r>
    <w:r w:rsidR="00342D63">
      <w:rPr>
        <w:noProof/>
        <w:lang w:val="el-GR"/>
      </w:rPr>
      <w:t>13</w:t>
    </w:r>
    <w:r>
      <w:rPr>
        <w:lang w:val="el-GR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3C4" w:rsidRPr="006A11DB" w:rsidRDefault="00A063C4" w:rsidP="00A063C4">
    <w:pPr>
      <w:pStyle w:val="Footer"/>
      <w:pBdr>
        <w:top w:val="single" w:sz="4" w:space="1" w:color="000000"/>
      </w:pBdr>
      <w:tabs>
        <w:tab w:val="right" w:pos="9072"/>
      </w:tabs>
      <w:ind w:right="-1"/>
      <w:rPr>
        <w:lang w:val="el-GR"/>
      </w:rPr>
    </w:pPr>
    <w:r>
      <w:rPr>
        <w:lang w:val="el-GR"/>
      </w:rPr>
      <w:t>&lt;Ονοματεπώνυμο Φοιτητή&gt;</w:t>
    </w:r>
    <w:r w:rsidRPr="00AA1E0F">
      <w:rPr>
        <w:lang w:val="el-GR"/>
      </w:rPr>
      <w:t xml:space="preserve">- Α.Μ. </w:t>
    </w:r>
    <w:r>
      <w:rPr>
        <w:lang w:val="el-GR"/>
      </w:rPr>
      <w:t>&lt;Α.Μ. Φοιτητή&gt;</w:t>
    </w:r>
    <w:r>
      <w:rPr>
        <w:lang w:val="el-GR"/>
      </w:rPr>
      <w:tab/>
    </w:r>
    <w:r>
      <w:rPr>
        <w:lang w:val="el-GR"/>
      </w:rPr>
      <w:fldChar w:fldCharType="begin"/>
    </w:r>
    <w:r>
      <w:rPr>
        <w:lang w:val="el-GR"/>
      </w:rPr>
      <w:instrText xml:space="preserve"> PAGE </w:instrText>
    </w:r>
    <w:r>
      <w:rPr>
        <w:lang w:val="el-GR"/>
      </w:rPr>
      <w:fldChar w:fldCharType="separate"/>
    </w:r>
    <w:r w:rsidR="00342D63">
      <w:rPr>
        <w:noProof/>
        <w:lang w:val="el-GR"/>
      </w:rPr>
      <w:t>3</w:t>
    </w:r>
    <w:r>
      <w:rPr>
        <w:lang w:val="el-GR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3C4" w:rsidRPr="006A11DB" w:rsidRDefault="00A063C4" w:rsidP="00A063C4">
    <w:pPr>
      <w:pStyle w:val="Footer"/>
      <w:pBdr>
        <w:top w:val="single" w:sz="4" w:space="1" w:color="000000"/>
      </w:pBdr>
      <w:tabs>
        <w:tab w:val="right" w:pos="9072"/>
      </w:tabs>
      <w:ind w:right="-1"/>
      <w:rPr>
        <w:lang w:val="el-GR"/>
      </w:rPr>
    </w:pPr>
    <w:r>
      <w:rPr>
        <w:lang w:val="el-GR"/>
      </w:rPr>
      <w:t>&lt;Ονοματεπώνυμο Φοιτητή&gt;</w:t>
    </w:r>
    <w:r w:rsidRPr="00AA1E0F">
      <w:rPr>
        <w:lang w:val="el-GR"/>
      </w:rPr>
      <w:t xml:space="preserve">- Α.Μ. </w:t>
    </w:r>
    <w:r>
      <w:rPr>
        <w:lang w:val="el-GR"/>
      </w:rPr>
      <w:t>&lt;Α.Μ. Φοιτητή&gt;</w:t>
    </w:r>
    <w:r>
      <w:rPr>
        <w:lang w:val="el-GR"/>
      </w:rPr>
      <w:tab/>
    </w:r>
    <w:r>
      <w:rPr>
        <w:lang w:val="el-GR"/>
      </w:rPr>
      <w:fldChar w:fldCharType="begin"/>
    </w:r>
    <w:r>
      <w:rPr>
        <w:lang w:val="el-GR"/>
      </w:rPr>
      <w:instrText xml:space="preserve"> PAGE </w:instrText>
    </w:r>
    <w:r>
      <w:rPr>
        <w:lang w:val="el-GR"/>
      </w:rPr>
      <w:fldChar w:fldCharType="separate"/>
    </w:r>
    <w:r w:rsidR="00342D63">
      <w:rPr>
        <w:noProof/>
        <w:lang w:val="el-GR"/>
      </w:rPr>
      <w:t>5</w:t>
    </w:r>
    <w:r>
      <w:rPr>
        <w:lang w:val="el-GR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4DE" w:rsidRDefault="00A454DE">
      <w:r>
        <w:separator/>
      </w:r>
    </w:p>
  </w:footnote>
  <w:footnote w:type="continuationSeparator" w:id="0">
    <w:p w:rsidR="00A454DE" w:rsidRDefault="00A45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 w:rsidP="003255AB">
    <w:pPr>
      <w:pStyle w:val="Header"/>
      <w:rPr>
        <w:lang w:val="el-GR"/>
      </w:rPr>
    </w:pPr>
    <w:r>
      <w:rPr>
        <w:lang w:val="el-GR"/>
      </w:rPr>
      <w:t>&lt;Τίτλος Διπλωματικής Εργασίας&gt;</w:t>
    </w:r>
  </w:p>
  <w:p w:rsidR="005B2EA5" w:rsidRPr="006A11DB" w:rsidRDefault="005B2EA5" w:rsidP="003255AB">
    <w:pPr>
      <w:pStyle w:val="Header"/>
      <w:pBdr>
        <w:bottom w:val="thickThinSmallGap" w:sz="24" w:space="1" w:color="000000"/>
      </w:pBdr>
      <w:rPr>
        <w:sz w:val="4"/>
        <w:szCs w:val="4"/>
        <w:lang w:val="el-GR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 w:rsidP="006A11DB">
    <w:pPr>
      <w:pStyle w:val="Header"/>
      <w:rPr>
        <w:lang w:val="el-GR"/>
      </w:rPr>
    </w:pPr>
    <w:r>
      <w:rPr>
        <w:lang w:val="el-GR"/>
      </w:rPr>
      <w:t>&lt;Τίτλος Διπλωματικής Εργασίας&gt;</w:t>
    </w:r>
  </w:p>
  <w:p w:rsidR="005B2EA5" w:rsidRPr="006A11DB" w:rsidRDefault="005B2EA5" w:rsidP="006A11DB">
    <w:pPr>
      <w:pStyle w:val="Header"/>
      <w:pBdr>
        <w:bottom w:val="thickThinSmallGap" w:sz="24" w:space="1" w:color="000000"/>
      </w:pBdr>
      <w:rPr>
        <w:sz w:val="4"/>
        <w:szCs w:val="4"/>
        <w:lang w:val="el-GR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A5" w:rsidRDefault="005B2E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283013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iCs/>
        <w:sz w:val="36"/>
        <w:szCs w:val="36"/>
        <w:lang w:val="x-none" w:bidi="x-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32"/>
        <w:szCs w:val="32"/>
        <w:lang w:val="x-none" w:bidi="x-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54"/>
        </w:tabs>
        <w:ind w:left="1854" w:hanging="864"/>
      </w:pPr>
      <w:rPr>
        <w:rFonts w:hint="default"/>
        <w:b/>
        <w:i/>
        <w:sz w:val="28"/>
        <w:szCs w:val="28"/>
        <w:u w:val="single"/>
        <w:lang w:val="x-none" w:bidi="x-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pStyle w:val="Bullet1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upperRoman"/>
      <w:pStyle w:val="ListNumbermylist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pStyle w:val="ProjectTitle"/>
      <w:lvlText w:val="(%1)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927"/>
        </w:tabs>
        <w:ind w:left="567" w:firstLine="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name w:val="WW8Num5"/>
    <w:lvl w:ilvl="0">
      <w:start w:val="10"/>
      <w:numFmt w:val="decimal"/>
      <w:pStyle w:val="21"/>
      <w:lvlText w:val="%1."/>
      <w:lvlJc w:val="left"/>
      <w:pPr>
        <w:tabs>
          <w:tab w:val="num" w:pos="780"/>
        </w:tabs>
        <w:ind w:left="780" w:hanging="4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pStyle w:val="ListCharacter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b/>
      </w:rPr>
    </w:lvl>
  </w:abstractNum>
  <w:abstractNum w:abstractNumId="6">
    <w:nsid w:val="00000007"/>
    <w:multiLevelType w:val="singleLevel"/>
    <w:tmpl w:val="00000007"/>
    <w:name w:val="WW8Num7"/>
    <w:lvl w:ilvl="0">
      <w:start w:val="109"/>
      <w:numFmt w:val="decimal"/>
      <w:pStyle w:val="31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7">
    <w:nsid w:val="00000008"/>
    <w:multiLevelType w:val="singleLevel"/>
    <w:tmpl w:val="00000008"/>
    <w:name w:val="WW8Num8"/>
    <w:lvl w:ilvl="0">
      <w:start w:val="130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</w:abstractNum>
  <w:abstractNum w:abstractNumId="8">
    <w:nsid w:val="00000009"/>
    <w:multiLevelType w:val="singleLevel"/>
    <w:tmpl w:val="00000009"/>
    <w:name w:val="WW8Num10"/>
    <w:lvl w:ilvl="0">
      <w:start w:val="1"/>
      <w:numFmt w:val="bullet"/>
      <w:pStyle w:val="5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</w:rPr>
    </w:lvl>
  </w:abstractNum>
  <w:abstractNum w:abstractNumId="9">
    <w:nsid w:val="0000000A"/>
    <w:multiLevelType w:val="multilevel"/>
    <w:tmpl w:val="0000000A"/>
    <w:name w:val="WW8Num11"/>
    <w:lvl w:ilvl="0">
      <w:start w:val="10"/>
      <w:numFmt w:val="decimal"/>
      <w:pStyle w:val="10"/>
      <w:lvlText w:val="%1."/>
      <w:lvlJc w:val="left"/>
      <w:pPr>
        <w:tabs>
          <w:tab w:val="num" w:pos="780"/>
        </w:tabs>
        <w:ind w:left="780" w:hanging="4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0">
    <w:nsid w:val="0000000B"/>
    <w:multiLevelType w:val="multilevel"/>
    <w:tmpl w:val="0000000B"/>
    <w:name w:val="WW8Num12"/>
    <w:lvl w:ilvl="0">
      <w:start w:val="1"/>
      <w:numFmt w:val="decimal"/>
      <w:pStyle w:val="Heading1a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  <w:b/>
        <w:i/>
        <w:caps w:val="0"/>
        <w:smallCaps w:val="0"/>
        <w:strike w:val="0"/>
        <w:dstrike w:val="0"/>
        <w:vanish w:val="0"/>
        <w:color w:val="00000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0000000C"/>
    <w:multiLevelType w:val="singleLevel"/>
    <w:tmpl w:val="0000000C"/>
    <w:name w:val="WW8Num13"/>
    <w:lvl w:ilvl="0">
      <w:start w:val="1"/>
      <w:numFmt w:val="decimal"/>
      <w:pStyle w:val="TableFooter"/>
      <w:lvlText w:val="Σχήμα %1)"/>
      <w:lvlJc w:val="left"/>
      <w:pPr>
        <w:tabs>
          <w:tab w:val="num" w:pos="1021"/>
        </w:tabs>
        <w:ind w:left="1021" w:hanging="1021"/>
      </w:pPr>
    </w:lvl>
  </w:abstractNum>
  <w:abstractNum w:abstractNumId="12">
    <w:nsid w:val="0000000D"/>
    <w:multiLevelType w:val="singleLevel"/>
    <w:tmpl w:val="0000000D"/>
    <w:name w:val="WW8Num15"/>
    <w:lvl w:ilvl="0">
      <w:start w:val="1"/>
      <w:numFmt w:val="decimal"/>
      <w:lvlText w:val="[%1]."/>
      <w:lvlJc w:val="left"/>
      <w:pPr>
        <w:tabs>
          <w:tab w:val="num" w:pos="0"/>
        </w:tabs>
        <w:ind w:left="720" w:hanging="360"/>
      </w:pPr>
    </w:lvl>
  </w:abstractNum>
  <w:abstractNum w:abstractNumId="13">
    <w:nsid w:val="0000000E"/>
    <w:multiLevelType w:val="singleLevel"/>
    <w:tmpl w:val="0000000E"/>
    <w:name w:val="WW8Num16"/>
    <w:lvl w:ilvl="0">
      <w:start w:val="1"/>
      <w:numFmt w:val="bullet"/>
      <w:pStyle w:val="510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</w:abstractNum>
  <w:abstractNum w:abstractNumId="14">
    <w:nsid w:val="0000000F"/>
    <w:multiLevelType w:val="singleLevel"/>
    <w:tmpl w:val="0000000F"/>
    <w:name w:val="WW8Num17"/>
    <w:lvl w:ilvl="0">
      <w:start w:val="1"/>
      <w:numFmt w:val="bullet"/>
      <w:pStyle w:val="ListBullet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15">
    <w:nsid w:val="00000010"/>
    <w:multiLevelType w:val="singleLevel"/>
    <w:tmpl w:val="00000010"/>
    <w:name w:val="WW8Num18"/>
    <w:lvl w:ilvl="0">
      <w:start w:val="1"/>
      <w:numFmt w:val="decimal"/>
      <w:pStyle w:val="figureFoo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00000011"/>
    <w:multiLevelType w:val="singleLevel"/>
    <w:tmpl w:val="0408000F"/>
    <w:name w:val="WW8Num19"/>
    <w:lvl w:ilvl="0">
      <w:start w:val="1"/>
      <w:numFmt w:val="decimal"/>
      <w:lvlText w:val="%1."/>
      <w:lvlJc w:val="left"/>
      <w:pPr>
        <w:ind w:left="720" w:hanging="360"/>
      </w:pPr>
      <w:rPr>
        <w:rFonts w:cs="Symbol"/>
        <w:sz w:val="24"/>
        <w:szCs w:val="24"/>
        <w:lang w:val="el-GR" w:eastAsia="el-GR"/>
      </w:rPr>
    </w:lvl>
  </w:abstractNum>
  <w:abstractNum w:abstractNumId="17">
    <w:nsid w:val="00000012"/>
    <w:multiLevelType w:val="singleLevel"/>
    <w:tmpl w:val="00000012"/>
    <w:name w:val="WW8Num20"/>
    <w:lvl w:ilvl="0">
      <w:start w:val="1"/>
      <w:numFmt w:val="bullet"/>
      <w:pStyle w:val="myparagrap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8">
    <w:nsid w:val="00000013"/>
    <w:multiLevelType w:val="singleLevel"/>
    <w:tmpl w:val="00000013"/>
    <w:name w:val="WW8Num21"/>
    <w:lvl w:ilvl="0">
      <w:start w:val="130"/>
      <w:numFmt w:val="decimal"/>
      <w:pStyle w:val="41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19">
    <w:nsid w:val="00000014"/>
    <w:multiLevelType w:val="multilevel"/>
    <w:tmpl w:val="00000014"/>
    <w:name w:val="WW8Num22"/>
    <w:lvl w:ilvl="0">
      <w:start w:val="10"/>
      <w:numFmt w:val="decimal"/>
      <w:pStyle w:val="310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20">
    <w:nsid w:val="00000015"/>
    <w:multiLevelType w:val="multilevel"/>
    <w:tmpl w:val="00000015"/>
    <w:name w:val="WW8Num23"/>
    <w:lvl w:ilvl="0">
      <w:start w:val="9"/>
      <w:numFmt w:val="bullet"/>
      <w:pStyle w:val="4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/>
      </w:rPr>
    </w:lvl>
  </w:abstractNum>
  <w:abstractNum w:abstractNumId="21">
    <w:nsid w:val="00000016"/>
    <w:multiLevelType w:val="singleLevel"/>
    <w:tmpl w:val="00000016"/>
    <w:name w:val="WW8Num24"/>
    <w:lvl w:ilvl="0">
      <w:start w:val="1"/>
      <w:numFmt w:val="lowerRoman"/>
      <w:pStyle w:val="xl43"/>
      <w:lvlText w:val="%1)"/>
      <w:lvlJc w:val="left"/>
      <w:pPr>
        <w:tabs>
          <w:tab w:val="num" w:pos="0"/>
        </w:tabs>
        <w:ind w:left="644" w:hanging="360"/>
      </w:pPr>
      <w:rPr>
        <w:b w:val="0"/>
        <w:i w:val="0"/>
      </w:rPr>
    </w:lvl>
  </w:abstractNum>
  <w:abstractNum w:abstractNumId="22">
    <w:nsid w:val="00000017"/>
    <w:multiLevelType w:val="singleLevel"/>
    <w:tmpl w:val="00000017"/>
    <w:name w:val="WW8Num25"/>
    <w:lvl w:ilvl="0">
      <w:start w:val="1"/>
      <w:numFmt w:val="lowerRoman"/>
      <w:pStyle w:val="Biblioheader"/>
      <w:lvlText w:val="%1)"/>
      <w:lvlJc w:val="left"/>
      <w:pPr>
        <w:tabs>
          <w:tab w:val="num" w:pos="0"/>
        </w:tabs>
        <w:ind w:left="644" w:hanging="360"/>
      </w:pPr>
      <w:rPr>
        <w:b w:val="0"/>
        <w:i w:val="0"/>
      </w:rPr>
    </w:lvl>
  </w:abstractNum>
  <w:abstractNum w:abstractNumId="23">
    <w:nsid w:val="00000018"/>
    <w:multiLevelType w:val="singleLevel"/>
    <w:tmpl w:val="00000018"/>
    <w:name w:val="WW8Num26"/>
    <w:lvl w:ilvl="0">
      <w:start w:val="1"/>
      <w:numFmt w:val="decimal"/>
      <w:pStyle w:val="abstractbody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>
    <w:nsid w:val="00000019"/>
    <w:multiLevelType w:val="singleLevel"/>
    <w:tmpl w:val="00000019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Wingdings 2" w:hAnsi="Wingdings 2" w:cs="OpenSymbol"/>
      </w:rPr>
    </w:lvl>
  </w:abstractNum>
  <w:abstractNum w:abstractNumId="25">
    <w:nsid w:val="0000001A"/>
    <w:multiLevelType w:val="singleLevel"/>
    <w:tmpl w:val="0000001A"/>
    <w:name w:val="WW8Num3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  <w:sz w:val="24"/>
        <w:szCs w:val="24"/>
        <w:lang w:val="el-GR" w:eastAsia="el-GR"/>
      </w:rPr>
    </w:lvl>
  </w:abstractNum>
  <w:abstractNum w:abstractNumId="26">
    <w:nsid w:val="0000001B"/>
    <w:multiLevelType w:val="singleLevel"/>
    <w:tmpl w:val="0000001B"/>
    <w:name w:val="WW8Num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27">
    <w:nsid w:val="0000001C"/>
    <w:multiLevelType w:val="singleLevel"/>
    <w:tmpl w:val="0000001C"/>
    <w:name w:val="WW8Num3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  <w:sz w:val="24"/>
        <w:szCs w:val="24"/>
        <w:lang w:val="el-GR" w:eastAsia="el-GR"/>
      </w:rPr>
    </w:lvl>
  </w:abstractNum>
  <w:abstractNum w:abstractNumId="28">
    <w:nsid w:val="0000001D"/>
    <w:multiLevelType w:val="singleLevel"/>
    <w:tmpl w:val="0000001D"/>
    <w:name w:val="WW8Num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29">
    <w:nsid w:val="0000001E"/>
    <w:multiLevelType w:val="singleLevel"/>
    <w:tmpl w:val="0000001E"/>
    <w:name w:val="WW8Num3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0">
    <w:nsid w:val="0000001F"/>
    <w:multiLevelType w:val="singleLevel"/>
    <w:tmpl w:val="0000001F"/>
    <w:name w:val="WW8Num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1">
    <w:nsid w:val="00000020"/>
    <w:multiLevelType w:val="multilevel"/>
    <w:tmpl w:val="00000020"/>
    <w:name w:val="WW8Num3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  <w:sz w:val="24"/>
        <w:szCs w:val="24"/>
        <w:lang w:val="el-GR" w:eastAsia="el-GR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9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400" w:hanging="2160"/>
      </w:pPr>
    </w:lvl>
  </w:abstractNum>
  <w:abstractNum w:abstractNumId="32">
    <w:nsid w:val="00000021"/>
    <w:multiLevelType w:val="singleLevel"/>
    <w:tmpl w:val="00000021"/>
    <w:name w:val="WW8Num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3">
    <w:nsid w:val="00000022"/>
    <w:multiLevelType w:val="singleLevel"/>
    <w:tmpl w:val="00000022"/>
    <w:name w:val="WW8Num3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  <w:sz w:val="24"/>
        <w:szCs w:val="24"/>
        <w:lang w:val="el-GR" w:eastAsia="el-GR"/>
      </w:rPr>
    </w:lvl>
  </w:abstractNum>
  <w:abstractNum w:abstractNumId="34">
    <w:nsid w:val="00000023"/>
    <w:multiLevelType w:val="singleLevel"/>
    <w:tmpl w:val="00000023"/>
    <w:name w:val="WW8Num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5">
    <w:nsid w:val="00000024"/>
    <w:multiLevelType w:val="singleLevel"/>
    <w:tmpl w:val="00000024"/>
    <w:name w:val="WW8Num4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6">
    <w:nsid w:val="00000025"/>
    <w:multiLevelType w:val="singleLevel"/>
    <w:tmpl w:val="00000025"/>
    <w:name w:val="WW8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7">
    <w:nsid w:val="00000026"/>
    <w:multiLevelType w:val="singleLevel"/>
    <w:tmpl w:val="00000026"/>
    <w:name w:val="WW8Num43"/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4"/>
        <w:szCs w:val="24"/>
        <w:lang w:val="el-GR" w:eastAsia="el-GR"/>
      </w:rPr>
    </w:lvl>
  </w:abstractNum>
  <w:abstractNum w:abstractNumId="38">
    <w:nsid w:val="00000027"/>
    <w:multiLevelType w:val="singleLevel"/>
    <w:tmpl w:val="00000027"/>
    <w:name w:val="WW8Num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39">
    <w:nsid w:val="00000028"/>
    <w:multiLevelType w:val="singleLevel"/>
    <w:tmpl w:val="00000028"/>
    <w:name w:val="WW8Num4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40">
    <w:nsid w:val="00000029"/>
    <w:multiLevelType w:val="singleLevel"/>
    <w:tmpl w:val="00000029"/>
    <w:name w:val="WW8Num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41">
    <w:nsid w:val="0000002A"/>
    <w:multiLevelType w:val="multilevel"/>
    <w:tmpl w:val="0000002A"/>
    <w:name w:val="WW8Num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  <w:sz w:val="24"/>
        <w:szCs w:val="24"/>
        <w:lang w:val="en-US" w:eastAsia="el-GR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2">
    <w:nsid w:val="0000002B"/>
    <w:multiLevelType w:val="multilevel"/>
    <w:tmpl w:val="0000002B"/>
    <w:name w:val="WW8Num4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  <w:lang w:val="el-GR" w:eastAsia="el-GR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4"/>
        <w:szCs w:val="24"/>
        <w:lang w:val="el-GR" w:eastAsia="el-GR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sz w:val="24"/>
        <w:szCs w:val="24"/>
        <w:lang w:val="el-GR" w:eastAsia="el-GR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  <w:sz w:val="24"/>
        <w:szCs w:val="24"/>
        <w:lang w:val="el-GR" w:eastAsia="el-GR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sz w:val="24"/>
        <w:szCs w:val="24"/>
        <w:lang w:val="el-GR" w:eastAsia="el-GR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  <w:sz w:val="24"/>
        <w:szCs w:val="24"/>
        <w:lang w:val="el-GR" w:eastAsia="el-GR"/>
      </w:rPr>
    </w:lvl>
  </w:abstractNum>
  <w:abstractNum w:abstractNumId="43">
    <w:nsid w:val="0000002C"/>
    <w:multiLevelType w:val="singleLevel"/>
    <w:tmpl w:val="0000002C"/>
    <w:name w:val="WW8Num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 w:val="0"/>
      </w:rPr>
    </w:lvl>
  </w:abstractNum>
  <w:abstractNum w:abstractNumId="44">
    <w:nsid w:val="0F0C5F36"/>
    <w:multiLevelType w:val="multilevel"/>
    <w:tmpl w:val="7E10A340"/>
    <w:styleLink w:val="Style3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iCs/>
        <w:sz w:val="36"/>
        <w:szCs w:val="3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54"/>
        </w:tabs>
        <w:ind w:left="1854" w:hanging="864"/>
      </w:pPr>
      <w:rPr>
        <w:rFonts w:hint="default"/>
        <w:b/>
        <w:i/>
        <w:sz w:val="28"/>
        <w:szCs w:val="28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5">
    <w:nsid w:val="19AB69F3"/>
    <w:multiLevelType w:val="hybridMultilevel"/>
    <w:tmpl w:val="D99817B0"/>
    <w:name w:val="WW8Num332"/>
    <w:lvl w:ilvl="0" w:tplc="1062BC88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ED72058"/>
    <w:multiLevelType w:val="multilevel"/>
    <w:tmpl w:val="94BC5AD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iCs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54"/>
        </w:tabs>
        <w:ind w:left="1854" w:hanging="864"/>
      </w:pPr>
      <w:rPr>
        <w:rFonts w:ascii="Times New Roman" w:hAnsi="Times New Roman" w:cs="Times New Roman" w:hint="default"/>
        <w:b/>
        <w:i/>
        <w:sz w:val="28"/>
        <w:szCs w:val="28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>
    <w:nsid w:val="334E6CA4"/>
    <w:multiLevelType w:val="hybridMultilevel"/>
    <w:tmpl w:val="1AB01282"/>
    <w:name w:val="WW8Num192"/>
    <w:lvl w:ilvl="0" w:tplc="A6F8E248">
      <w:start w:val="1"/>
      <w:numFmt w:val="decimal"/>
      <w:lvlText w:val="%1."/>
      <w:lvlJc w:val="left"/>
      <w:pPr>
        <w:ind w:left="720" w:hanging="360"/>
      </w:pPr>
      <w:rPr>
        <w:rFonts w:cs="Symbol" w:hint="default"/>
        <w:sz w:val="24"/>
        <w:szCs w:val="24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DC65DB4"/>
    <w:multiLevelType w:val="hybridMultilevel"/>
    <w:tmpl w:val="F1A4C014"/>
    <w:name w:val="WW8Num1922"/>
    <w:lvl w:ilvl="0" w:tplc="9AB6A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0F50531"/>
    <w:multiLevelType w:val="multilevel"/>
    <w:tmpl w:val="EEA61966"/>
    <w:styleLink w:val="Styl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i/>
        <w:u w:val="singl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i/>
        <w:iCs/>
        <w:sz w:val="36"/>
        <w:szCs w:val="36"/>
        <w:lang w:val="x-none" w:bidi="x-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sz w:val="32"/>
        <w:szCs w:val="32"/>
        <w:lang w:val="x-none" w:bidi="x-none"/>
      </w:rPr>
    </w:lvl>
    <w:lvl w:ilvl="3">
      <w:start w:val="1"/>
      <w:numFmt w:val="decimal"/>
      <w:lvlText w:val="%1.%2.%3.%4"/>
      <w:lvlJc w:val="left"/>
      <w:pPr>
        <w:tabs>
          <w:tab w:val="num" w:pos="1854"/>
        </w:tabs>
        <w:ind w:left="1854" w:hanging="864"/>
      </w:pPr>
      <w:rPr>
        <w:b/>
        <w:i/>
        <w:sz w:val="28"/>
        <w:szCs w:val="28"/>
        <w:u w:val="single"/>
        <w:lang w:val="x-none" w:bidi="x-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0">
    <w:nsid w:val="56F65965"/>
    <w:multiLevelType w:val="hybridMultilevel"/>
    <w:tmpl w:val="C91E39B8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1">
    <w:nsid w:val="69A768AB"/>
    <w:multiLevelType w:val="hybridMultilevel"/>
    <w:tmpl w:val="75581FE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CDE5130"/>
    <w:multiLevelType w:val="hybridMultilevel"/>
    <w:tmpl w:val="B28C27F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D7F0166"/>
    <w:multiLevelType w:val="multilevel"/>
    <w:tmpl w:val="EEA61966"/>
    <w:styleLink w:val="Styl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i/>
        <w:iCs/>
        <w:sz w:val="36"/>
        <w:szCs w:val="36"/>
        <w:lang w:val="x-none" w:bidi="x-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sz w:val="32"/>
        <w:szCs w:val="32"/>
        <w:lang w:val="x-none" w:bidi="x-none"/>
      </w:rPr>
    </w:lvl>
    <w:lvl w:ilvl="3">
      <w:start w:val="1"/>
      <w:numFmt w:val="decimal"/>
      <w:lvlText w:val="%1.%2.%3.%4"/>
      <w:lvlJc w:val="left"/>
      <w:pPr>
        <w:tabs>
          <w:tab w:val="num" w:pos="1854"/>
        </w:tabs>
        <w:ind w:left="1854" w:hanging="864"/>
      </w:pPr>
      <w:rPr>
        <w:b/>
        <w:i/>
        <w:sz w:val="28"/>
        <w:szCs w:val="28"/>
        <w:u w:val="single"/>
        <w:lang w:val="x-none" w:bidi="x-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4">
    <w:nsid w:val="7B537E72"/>
    <w:multiLevelType w:val="hybridMultilevel"/>
    <w:tmpl w:val="822EB6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53"/>
  </w:num>
  <w:num w:numId="25">
    <w:abstractNumId w:val="49"/>
  </w:num>
  <w:num w:numId="26">
    <w:abstractNumId w:val="46"/>
  </w:num>
  <w:num w:numId="27">
    <w:abstractNumId w:val="44"/>
  </w:num>
  <w:num w:numId="28">
    <w:abstractNumId w:val="48"/>
  </w:num>
  <w:num w:numId="29">
    <w:abstractNumId w:val="52"/>
  </w:num>
  <w:num w:numId="30">
    <w:abstractNumId w:val="54"/>
  </w:num>
  <w:num w:numId="31">
    <w:abstractNumId w:val="47"/>
  </w:num>
  <w:num w:numId="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1"/>
  </w:num>
  <w:num w:numId="34">
    <w:abstractNumId w:val="46"/>
  </w:num>
  <w:num w:numId="35">
    <w:abstractNumId w:val="46"/>
  </w:num>
  <w:num w:numId="36">
    <w:abstractNumId w:val="46"/>
  </w:num>
  <w:num w:numId="37">
    <w:abstractNumId w:val="46"/>
  </w:num>
  <w:num w:numId="38">
    <w:abstractNumId w:val="46"/>
  </w:num>
  <w:num w:numId="39">
    <w:abstractNumId w:val="50"/>
  </w:num>
  <w:num w:numId="40">
    <w:abstractNumId w:val="46"/>
  </w:num>
  <w:num w:numId="41">
    <w:abstractNumId w:val="46"/>
  </w:num>
  <w:num w:numId="42">
    <w:abstractNumId w:val="4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EAD"/>
    <w:rsid w:val="00001C87"/>
    <w:rsid w:val="000031D4"/>
    <w:rsid w:val="000043A7"/>
    <w:rsid w:val="0001137B"/>
    <w:rsid w:val="00011A82"/>
    <w:rsid w:val="00011E1F"/>
    <w:rsid w:val="000140CC"/>
    <w:rsid w:val="000142EA"/>
    <w:rsid w:val="00015391"/>
    <w:rsid w:val="00015ECC"/>
    <w:rsid w:val="00020C9D"/>
    <w:rsid w:val="000216A7"/>
    <w:rsid w:val="00022463"/>
    <w:rsid w:val="00022C06"/>
    <w:rsid w:val="00023156"/>
    <w:rsid w:val="000237D5"/>
    <w:rsid w:val="0002554A"/>
    <w:rsid w:val="0003003B"/>
    <w:rsid w:val="00031D86"/>
    <w:rsid w:val="00033996"/>
    <w:rsid w:val="00035538"/>
    <w:rsid w:val="00041264"/>
    <w:rsid w:val="000423BC"/>
    <w:rsid w:val="00044FEF"/>
    <w:rsid w:val="0004569B"/>
    <w:rsid w:val="00045EB3"/>
    <w:rsid w:val="00046054"/>
    <w:rsid w:val="00046171"/>
    <w:rsid w:val="0004627C"/>
    <w:rsid w:val="000467D5"/>
    <w:rsid w:val="00046C22"/>
    <w:rsid w:val="00046CAA"/>
    <w:rsid w:val="00047263"/>
    <w:rsid w:val="00047439"/>
    <w:rsid w:val="00047A0B"/>
    <w:rsid w:val="0005013A"/>
    <w:rsid w:val="00051019"/>
    <w:rsid w:val="00057604"/>
    <w:rsid w:val="00060423"/>
    <w:rsid w:val="000613D9"/>
    <w:rsid w:val="000634A7"/>
    <w:rsid w:val="0006588C"/>
    <w:rsid w:val="00070D75"/>
    <w:rsid w:val="000728F5"/>
    <w:rsid w:val="00073964"/>
    <w:rsid w:val="00081487"/>
    <w:rsid w:val="00082E31"/>
    <w:rsid w:val="0008336C"/>
    <w:rsid w:val="00083603"/>
    <w:rsid w:val="00085A8D"/>
    <w:rsid w:val="00086859"/>
    <w:rsid w:val="00086B05"/>
    <w:rsid w:val="000877EE"/>
    <w:rsid w:val="00091CC3"/>
    <w:rsid w:val="00093486"/>
    <w:rsid w:val="00093643"/>
    <w:rsid w:val="00095E5D"/>
    <w:rsid w:val="00096425"/>
    <w:rsid w:val="000A1B62"/>
    <w:rsid w:val="000A1C43"/>
    <w:rsid w:val="000A3B3B"/>
    <w:rsid w:val="000A3CA9"/>
    <w:rsid w:val="000A3DD2"/>
    <w:rsid w:val="000A48E2"/>
    <w:rsid w:val="000A757F"/>
    <w:rsid w:val="000B06A0"/>
    <w:rsid w:val="000B133A"/>
    <w:rsid w:val="000B13DE"/>
    <w:rsid w:val="000B3D84"/>
    <w:rsid w:val="000B3FD7"/>
    <w:rsid w:val="000B647D"/>
    <w:rsid w:val="000B78CA"/>
    <w:rsid w:val="000C3192"/>
    <w:rsid w:val="000C4896"/>
    <w:rsid w:val="000D174D"/>
    <w:rsid w:val="000D2254"/>
    <w:rsid w:val="000D4047"/>
    <w:rsid w:val="000D4710"/>
    <w:rsid w:val="000D73C1"/>
    <w:rsid w:val="000E1A83"/>
    <w:rsid w:val="000E33D9"/>
    <w:rsid w:val="000E3E28"/>
    <w:rsid w:val="000F0098"/>
    <w:rsid w:val="000F07B9"/>
    <w:rsid w:val="000F239D"/>
    <w:rsid w:val="000F3955"/>
    <w:rsid w:val="000F4523"/>
    <w:rsid w:val="000F4A27"/>
    <w:rsid w:val="000F5200"/>
    <w:rsid w:val="000F5A7F"/>
    <w:rsid w:val="000F5CE8"/>
    <w:rsid w:val="000F7B02"/>
    <w:rsid w:val="00100300"/>
    <w:rsid w:val="00101100"/>
    <w:rsid w:val="00101806"/>
    <w:rsid w:val="00102C22"/>
    <w:rsid w:val="00103280"/>
    <w:rsid w:val="00104FF3"/>
    <w:rsid w:val="00111738"/>
    <w:rsid w:val="00111B15"/>
    <w:rsid w:val="00112743"/>
    <w:rsid w:val="00112DF2"/>
    <w:rsid w:val="0011427E"/>
    <w:rsid w:val="00114681"/>
    <w:rsid w:val="00116ABC"/>
    <w:rsid w:val="00116D73"/>
    <w:rsid w:val="00116DE3"/>
    <w:rsid w:val="001207A5"/>
    <w:rsid w:val="001227B7"/>
    <w:rsid w:val="0012643B"/>
    <w:rsid w:val="00127F92"/>
    <w:rsid w:val="00130DDA"/>
    <w:rsid w:val="00130DF7"/>
    <w:rsid w:val="00132948"/>
    <w:rsid w:val="00132E6A"/>
    <w:rsid w:val="001339E2"/>
    <w:rsid w:val="00135490"/>
    <w:rsid w:val="0013593F"/>
    <w:rsid w:val="00136D3B"/>
    <w:rsid w:val="001374F6"/>
    <w:rsid w:val="0013795F"/>
    <w:rsid w:val="00137FAF"/>
    <w:rsid w:val="00140259"/>
    <w:rsid w:val="001455E3"/>
    <w:rsid w:val="00145855"/>
    <w:rsid w:val="001471EC"/>
    <w:rsid w:val="00150C74"/>
    <w:rsid w:val="00151138"/>
    <w:rsid w:val="00151BE1"/>
    <w:rsid w:val="00156F47"/>
    <w:rsid w:val="00160C8E"/>
    <w:rsid w:val="001647D9"/>
    <w:rsid w:val="00167C6A"/>
    <w:rsid w:val="001702E7"/>
    <w:rsid w:val="0017080E"/>
    <w:rsid w:val="00170BA2"/>
    <w:rsid w:val="0017174E"/>
    <w:rsid w:val="00171C60"/>
    <w:rsid w:val="001720AA"/>
    <w:rsid w:val="0017324B"/>
    <w:rsid w:val="001733B0"/>
    <w:rsid w:val="0017393B"/>
    <w:rsid w:val="001758F9"/>
    <w:rsid w:val="00175F73"/>
    <w:rsid w:val="0018376D"/>
    <w:rsid w:val="00183E4C"/>
    <w:rsid w:val="00184200"/>
    <w:rsid w:val="00184868"/>
    <w:rsid w:val="00184C0B"/>
    <w:rsid w:val="00184D66"/>
    <w:rsid w:val="00185A57"/>
    <w:rsid w:val="0018709C"/>
    <w:rsid w:val="00187762"/>
    <w:rsid w:val="001902C9"/>
    <w:rsid w:val="00190C90"/>
    <w:rsid w:val="001928AA"/>
    <w:rsid w:val="00193015"/>
    <w:rsid w:val="001A29F5"/>
    <w:rsid w:val="001A3229"/>
    <w:rsid w:val="001A4447"/>
    <w:rsid w:val="001A452F"/>
    <w:rsid w:val="001A7AC0"/>
    <w:rsid w:val="001B0897"/>
    <w:rsid w:val="001B0B2A"/>
    <w:rsid w:val="001B1D18"/>
    <w:rsid w:val="001B2AE2"/>
    <w:rsid w:val="001B4234"/>
    <w:rsid w:val="001B4C8F"/>
    <w:rsid w:val="001B5E5D"/>
    <w:rsid w:val="001B6ABD"/>
    <w:rsid w:val="001B7859"/>
    <w:rsid w:val="001C09F0"/>
    <w:rsid w:val="001C0BAC"/>
    <w:rsid w:val="001C3240"/>
    <w:rsid w:val="001C383E"/>
    <w:rsid w:val="001C4454"/>
    <w:rsid w:val="001C734F"/>
    <w:rsid w:val="001C7BD7"/>
    <w:rsid w:val="001D1E47"/>
    <w:rsid w:val="001D2442"/>
    <w:rsid w:val="001D26C2"/>
    <w:rsid w:val="001D2BE2"/>
    <w:rsid w:val="001D4ACC"/>
    <w:rsid w:val="001D5429"/>
    <w:rsid w:val="001D7465"/>
    <w:rsid w:val="001D7AF3"/>
    <w:rsid w:val="001E18FA"/>
    <w:rsid w:val="001E3CA2"/>
    <w:rsid w:val="001E41BC"/>
    <w:rsid w:val="001E7442"/>
    <w:rsid w:val="001E7851"/>
    <w:rsid w:val="001F102C"/>
    <w:rsid w:val="001F2C7D"/>
    <w:rsid w:val="001F458C"/>
    <w:rsid w:val="001F4BC8"/>
    <w:rsid w:val="001F4F96"/>
    <w:rsid w:val="001F6485"/>
    <w:rsid w:val="001F6CA0"/>
    <w:rsid w:val="001F6E4D"/>
    <w:rsid w:val="001F7D6C"/>
    <w:rsid w:val="0020406B"/>
    <w:rsid w:val="00204273"/>
    <w:rsid w:val="00206C9E"/>
    <w:rsid w:val="00207B63"/>
    <w:rsid w:val="00207C60"/>
    <w:rsid w:val="0021324B"/>
    <w:rsid w:val="00213EFD"/>
    <w:rsid w:val="00215090"/>
    <w:rsid w:val="002157E1"/>
    <w:rsid w:val="0021622D"/>
    <w:rsid w:val="002216F9"/>
    <w:rsid w:val="0022267E"/>
    <w:rsid w:val="00223B39"/>
    <w:rsid w:val="00226F5C"/>
    <w:rsid w:val="0022719F"/>
    <w:rsid w:val="00227207"/>
    <w:rsid w:val="00231B38"/>
    <w:rsid w:val="00232680"/>
    <w:rsid w:val="00234E4A"/>
    <w:rsid w:val="00235052"/>
    <w:rsid w:val="00235B75"/>
    <w:rsid w:val="00240DE1"/>
    <w:rsid w:val="002413AC"/>
    <w:rsid w:val="0024326A"/>
    <w:rsid w:val="0024402D"/>
    <w:rsid w:val="0024441D"/>
    <w:rsid w:val="00245212"/>
    <w:rsid w:val="00245CBE"/>
    <w:rsid w:val="00246AC8"/>
    <w:rsid w:val="00250086"/>
    <w:rsid w:val="00251CFF"/>
    <w:rsid w:val="00252688"/>
    <w:rsid w:val="002529E3"/>
    <w:rsid w:val="00252DFD"/>
    <w:rsid w:val="00256C79"/>
    <w:rsid w:val="0025760B"/>
    <w:rsid w:val="00260482"/>
    <w:rsid w:val="0026230F"/>
    <w:rsid w:val="00262E81"/>
    <w:rsid w:val="002630FA"/>
    <w:rsid w:val="0026420B"/>
    <w:rsid w:val="00264BAF"/>
    <w:rsid w:val="00265D10"/>
    <w:rsid w:val="00270D83"/>
    <w:rsid w:val="00272C85"/>
    <w:rsid w:val="00272DE0"/>
    <w:rsid w:val="0027421F"/>
    <w:rsid w:val="00276C83"/>
    <w:rsid w:val="00277E2E"/>
    <w:rsid w:val="00281514"/>
    <w:rsid w:val="00282AE6"/>
    <w:rsid w:val="002834D4"/>
    <w:rsid w:val="00285428"/>
    <w:rsid w:val="00286A57"/>
    <w:rsid w:val="00286DA2"/>
    <w:rsid w:val="00287BDB"/>
    <w:rsid w:val="00294935"/>
    <w:rsid w:val="002956BA"/>
    <w:rsid w:val="00296AF1"/>
    <w:rsid w:val="002975B7"/>
    <w:rsid w:val="002A00F9"/>
    <w:rsid w:val="002A1506"/>
    <w:rsid w:val="002A5FCA"/>
    <w:rsid w:val="002A62FE"/>
    <w:rsid w:val="002A69BC"/>
    <w:rsid w:val="002A735B"/>
    <w:rsid w:val="002B0D01"/>
    <w:rsid w:val="002B3CA3"/>
    <w:rsid w:val="002B4E88"/>
    <w:rsid w:val="002B651B"/>
    <w:rsid w:val="002B76CB"/>
    <w:rsid w:val="002C01CB"/>
    <w:rsid w:val="002C1400"/>
    <w:rsid w:val="002C2096"/>
    <w:rsid w:val="002C42B6"/>
    <w:rsid w:val="002C450B"/>
    <w:rsid w:val="002C5162"/>
    <w:rsid w:val="002C61BC"/>
    <w:rsid w:val="002D1F37"/>
    <w:rsid w:val="002D3C4B"/>
    <w:rsid w:val="002D3FAA"/>
    <w:rsid w:val="002D40F6"/>
    <w:rsid w:val="002D49B6"/>
    <w:rsid w:val="002D693E"/>
    <w:rsid w:val="002D7AD0"/>
    <w:rsid w:val="002E1CDA"/>
    <w:rsid w:val="002E245F"/>
    <w:rsid w:val="002E508A"/>
    <w:rsid w:val="002E54B4"/>
    <w:rsid w:val="002E563F"/>
    <w:rsid w:val="002F1077"/>
    <w:rsid w:val="002F18B2"/>
    <w:rsid w:val="002F5522"/>
    <w:rsid w:val="002F6A42"/>
    <w:rsid w:val="003018E0"/>
    <w:rsid w:val="003029DB"/>
    <w:rsid w:val="00302F74"/>
    <w:rsid w:val="003030A3"/>
    <w:rsid w:val="00303257"/>
    <w:rsid w:val="00303851"/>
    <w:rsid w:val="003108AC"/>
    <w:rsid w:val="0031487C"/>
    <w:rsid w:val="00314EEC"/>
    <w:rsid w:val="00315013"/>
    <w:rsid w:val="003151E3"/>
    <w:rsid w:val="003201C0"/>
    <w:rsid w:val="00320B16"/>
    <w:rsid w:val="00321F12"/>
    <w:rsid w:val="00322C5B"/>
    <w:rsid w:val="003255AB"/>
    <w:rsid w:val="0032699C"/>
    <w:rsid w:val="00326C2E"/>
    <w:rsid w:val="00326CBB"/>
    <w:rsid w:val="0033085D"/>
    <w:rsid w:val="003318AB"/>
    <w:rsid w:val="0033194A"/>
    <w:rsid w:val="003320FC"/>
    <w:rsid w:val="003410AF"/>
    <w:rsid w:val="0034178D"/>
    <w:rsid w:val="00342D63"/>
    <w:rsid w:val="00344356"/>
    <w:rsid w:val="0034464C"/>
    <w:rsid w:val="00345A4C"/>
    <w:rsid w:val="00347653"/>
    <w:rsid w:val="00347F67"/>
    <w:rsid w:val="00350301"/>
    <w:rsid w:val="00351EAD"/>
    <w:rsid w:val="00352FF9"/>
    <w:rsid w:val="003536C3"/>
    <w:rsid w:val="003550FF"/>
    <w:rsid w:val="00356338"/>
    <w:rsid w:val="0035638B"/>
    <w:rsid w:val="003615F8"/>
    <w:rsid w:val="00361DDA"/>
    <w:rsid w:val="0036243C"/>
    <w:rsid w:val="003624A2"/>
    <w:rsid w:val="00362F6A"/>
    <w:rsid w:val="0036334F"/>
    <w:rsid w:val="00364692"/>
    <w:rsid w:val="003646D4"/>
    <w:rsid w:val="0036658B"/>
    <w:rsid w:val="00366CF6"/>
    <w:rsid w:val="00367C7A"/>
    <w:rsid w:val="00370957"/>
    <w:rsid w:val="00370C28"/>
    <w:rsid w:val="00370C31"/>
    <w:rsid w:val="00371E38"/>
    <w:rsid w:val="003747C4"/>
    <w:rsid w:val="00380C7D"/>
    <w:rsid w:val="00381117"/>
    <w:rsid w:val="00381EE5"/>
    <w:rsid w:val="00383EFF"/>
    <w:rsid w:val="00384682"/>
    <w:rsid w:val="003848D1"/>
    <w:rsid w:val="00384C1C"/>
    <w:rsid w:val="00384DED"/>
    <w:rsid w:val="00390047"/>
    <w:rsid w:val="00390123"/>
    <w:rsid w:val="00391189"/>
    <w:rsid w:val="00392770"/>
    <w:rsid w:val="0039309E"/>
    <w:rsid w:val="00393C83"/>
    <w:rsid w:val="003945DC"/>
    <w:rsid w:val="00394987"/>
    <w:rsid w:val="00396773"/>
    <w:rsid w:val="003968E6"/>
    <w:rsid w:val="003A2257"/>
    <w:rsid w:val="003A2CB0"/>
    <w:rsid w:val="003A3F96"/>
    <w:rsid w:val="003A53E8"/>
    <w:rsid w:val="003A674C"/>
    <w:rsid w:val="003A6D4D"/>
    <w:rsid w:val="003B0802"/>
    <w:rsid w:val="003B0BC7"/>
    <w:rsid w:val="003B15AA"/>
    <w:rsid w:val="003B19D2"/>
    <w:rsid w:val="003B2D94"/>
    <w:rsid w:val="003B48EF"/>
    <w:rsid w:val="003B4CA2"/>
    <w:rsid w:val="003B4F72"/>
    <w:rsid w:val="003B6152"/>
    <w:rsid w:val="003B70D8"/>
    <w:rsid w:val="003B77E2"/>
    <w:rsid w:val="003B7A28"/>
    <w:rsid w:val="003C28F0"/>
    <w:rsid w:val="003C3A27"/>
    <w:rsid w:val="003C48B8"/>
    <w:rsid w:val="003C6C0C"/>
    <w:rsid w:val="003C7826"/>
    <w:rsid w:val="003D108A"/>
    <w:rsid w:val="003D470F"/>
    <w:rsid w:val="003D4F3B"/>
    <w:rsid w:val="003E05FD"/>
    <w:rsid w:val="003E170F"/>
    <w:rsid w:val="003E245C"/>
    <w:rsid w:val="003E3605"/>
    <w:rsid w:val="003E3A3C"/>
    <w:rsid w:val="003E5956"/>
    <w:rsid w:val="003E7C29"/>
    <w:rsid w:val="003F0413"/>
    <w:rsid w:val="003F16AA"/>
    <w:rsid w:val="003F369E"/>
    <w:rsid w:val="003F60FA"/>
    <w:rsid w:val="003F6498"/>
    <w:rsid w:val="00400191"/>
    <w:rsid w:val="00401FE7"/>
    <w:rsid w:val="00403ED6"/>
    <w:rsid w:val="00407552"/>
    <w:rsid w:val="00410314"/>
    <w:rsid w:val="00410946"/>
    <w:rsid w:val="0041155F"/>
    <w:rsid w:val="004143B4"/>
    <w:rsid w:val="00417A24"/>
    <w:rsid w:val="00417A87"/>
    <w:rsid w:val="00423998"/>
    <w:rsid w:val="004264EF"/>
    <w:rsid w:val="004266A1"/>
    <w:rsid w:val="0042767D"/>
    <w:rsid w:val="00427852"/>
    <w:rsid w:val="004301FF"/>
    <w:rsid w:val="00430EA7"/>
    <w:rsid w:val="00433588"/>
    <w:rsid w:val="004339DD"/>
    <w:rsid w:val="00433BF6"/>
    <w:rsid w:val="00434627"/>
    <w:rsid w:val="00434F93"/>
    <w:rsid w:val="004370C3"/>
    <w:rsid w:val="004400DC"/>
    <w:rsid w:val="00440324"/>
    <w:rsid w:val="00441456"/>
    <w:rsid w:val="00441CA4"/>
    <w:rsid w:val="00444C07"/>
    <w:rsid w:val="00445CCA"/>
    <w:rsid w:val="004462D0"/>
    <w:rsid w:val="00451D15"/>
    <w:rsid w:val="00452E94"/>
    <w:rsid w:val="00454D72"/>
    <w:rsid w:val="00456A32"/>
    <w:rsid w:val="0046151A"/>
    <w:rsid w:val="00461E97"/>
    <w:rsid w:val="00463A45"/>
    <w:rsid w:val="00465937"/>
    <w:rsid w:val="00471FC3"/>
    <w:rsid w:val="004723A8"/>
    <w:rsid w:val="00473486"/>
    <w:rsid w:val="00474E6D"/>
    <w:rsid w:val="0047604D"/>
    <w:rsid w:val="004763AF"/>
    <w:rsid w:val="00476DCC"/>
    <w:rsid w:val="00477EF2"/>
    <w:rsid w:val="004811F6"/>
    <w:rsid w:val="00481769"/>
    <w:rsid w:val="00481ECD"/>
    <w:rsid w:val="00482051"/>
    <w:rsid w:val="004840FE"/>
    <w:rsid w:val="00484C6D"/>
    <w:rsid w:val="00485544"/>
    <w:rsid w:val="00486E54"/>
    <w:rsid w:val="004871FA"/>
    <w:rsid w:val="0048789A"/>
    <w:rsid w:val="00487B5E"/>
    <w:rsid w:val="004904BA"/>
    <w:rsid w:val="00490536"/>
    <w:rsid w:val="00491BA1"/>
    <w:rsid w:val="00491BA6"/>
    <w:rsid w:val="00493139"/>
    <w:rsid w:val="0049428D"/>
    <w:rsid w:val="004943FA"/>
    <w:rsid w:val="00494466"/>
    <w:rsid w:val="00496437"/>
    <w:rsid w:val="004964E5"/>
    <w:rsid w:val="004A0111"/>
    <w:rsid w:val="004A067D"/>
    <w:rsid w:val="004A29B3"/>
    <w:rsid w:val="004A4089"/>
    <w:rsid w:val="004A6D53"/>
    <w:rsid w:val="004A7251"/>
    <w:rsid w:val="004B066E"/>
    <w:rsid w:val="004B1D18"/>
    <w:rsid w:val="004B2FCF"/>
    <w:rsid w:val="004B3769"/>
    <w:rsid w:val="004B5927"/>
    <w:rsid w:val="004B641E"/>
    <w:rsid w:val="004B6811"/>
    <w:rsid w:val="004B7B8A"/>
    <w:rsid w:val="004B7EA0"/>
    <w:rsid w:val="004C0E2F"/>
    <w:rsid w:val="004C3A2A"/>
    <w:rsid w:val="004C3C74"/>
    <w:rsid w:val="004C42AD"/>
    <w:rsid w:val="004C4B68"/>
    <w:rsid w:val="004C54E4"/>
    <w:rsid w:val="004D55F4"/>
    <w:rsid w:val="004E2D7A"/>
    <w:rsid w:val="004E30DB"/>
    <w:rsid w:val="004E35FA"/>
    <w:rsid w:val="004E3E84"/>
    <w:rsid w:val="004F4E9F"/>
    <w:rsid w:val="004F5CBD"/>
    <w:rsid w:val="004F7243"/>
    <w:rsid w:val="004F7AAD"/>
    <w:rsid w:val="005008B3"/>
    <w:rsid w:val="0050134C"/>
    <w:rsid w:val="005026B3"/>
    <w:rsid w:val="00503178"/>
    <w:rsid w:val="00504628"/>
    <w:rsid w:val="00511C50"/>
    <w:rsid w:val="005130BC"/>
    <w:rsid w:val="0051709C"/>
    <w:rsid w:val="0051739C"/>
    <w:rsid w:val="00524A6C"/>
    <w:rsid w:val="0052633A"/>
    <w:rsid w:val="00531368"/>
    <w:rsid w:val="00532AEA"/>
    <w:rsid w:val="00533158"/>
    <w:rsid w:val="00534E26"/>
    <w:rsid w:val="005367B9"/>
    <w:rsid w:val="00542CFA"/>
    <w:rsid w:val="00543E02"/>
    <w:rsid w:val="00544B7D"/>
    <w:rsid w:val="00545B0C"/>
    <w:rsid w:val="00545DA7"/>
    <w:rsid w:val="005505B6"/>
    <w:rsid w:val="00552B75"/>
    <w:rsid w:val="00553E5C"/>
    <w:rsid w:val="00554E3D"/>
    <w:rsid w:val="00557359"/>
    <w:rsid w:val="00557888"/>
    <w:rsid w:val="00557C25"/>
    <w:rsid w:val="00560A0C"/>
    <w:rsid w:val="00560BCC"/>
    <w:rsid w:val="00561D48"/>
    <w:rsid w:val="00562732"/>
    <w:rsid w:val="005635EE"/>
    <w:rsid w:val="00563C8C"/>
    <w:rsid w:val="00563CE7"/>
    <w:rsid w:val="00564805"/>
    <w:rsid w:val="0056481B"/>
    <w:rsid w:val="00566245"/>
    <w:rsid w:val="0056656B"/>
    <w:rsid w:val="0057198F"/>
    <w:rsid w:val="00571B06"/>
    <w:rsid w:val="00572F52"/>
    <w:rsid w:val="00573EAD"/>
    <w:rsid w:val="0057483E"/>
    <w:rsid w:val="00577630"/>
    <w:rsid w:val="005801A6"/>
    <w:rsid w:val="00580476"/>
    <w:rsid w:val="005807D3"/>
    <w:rsid w:val="00582479"/>
    <w:rsid w:val="00594EED"/>
    <w:rsid w:val="005954E2"/>
    <w:rsid w:val="00596FCD"/>
    <w:rsid w:val="0059797B"/>
    <w:rsid w:val="00597BF8"/>
    <w:rsid w:val="005A1873"/>
    <w:rsid w:val="005A2052"/>
    <w:rsid w:val="005A5B96"/>
    <w:rsid w:val="005A5C07"/>
    <w:rsid w:val="005A7D41"/>
    <w:rsid w:val="005B055B"/>
    <w:rsid w:val="005B0F64"/>
    <w:rsid w:val="005B1417"/>
    <w:rsid w:val="005B19E3"/>
    <w:rsid w:val="005B2408"/>
    <w:rsid w:val="005B27B6"/>
    <w:rsid w:val="005B2EA5"/>
    <w:rsid w:val="005B728A"/>
    <w:rsid w:val="005C0296"/>
    <w:rsid w:val="005C53E1"/>
    <w:rsid w:val="005C5816"/>
    <w:rsid w:val="005C64C4"/>
    <w:rsid w:val="005D2162"/>
    <w:rsid w:val="005D2957"/>
    <w:rsid w:val="005D3FCE"/>
    <w:rsid w:val="005D41D3"/>
    <w:rsid w:val="005D4376"/>
    <w:rsid w:val="005D5564"/>
    <w:rsid w:val="005D5F68"/>
    <w:rsid w:val="005E25B7"/>
    <w:rsid w:val="005E43A7"/>
    <w:rsid w:val="005E4F9E"/>
    <w:rsid w:val="005E7220"/>
    <w:rsid w:val="005F01E3"/>
    <w:rsid w:val="005F0E2A"/>
    <w:rsid w:val="005F54E0"/>
    <w:rsid w:val="005F5910"/>
    <w:rsid w:val="005F7A9D"/>
    <w:rsid w:val="006005EE"/>
    <w:rsid w:val="00600E1A"/>
    <w:rsid w:val="00601B55"/>
    <w:rsid w:val="006026EF"/>
    <w:rsid w:val="00605ECE"/>
    <w:rsid w:val="00605F4B"/>
    <w:rsid w:val="00610F2B"/>
    <w:rsid w:val="00611081"/>
    <w:rsid w:val="006112CD"/>
    <w:rsid w:val="00612BE0"/>
    <w:rsid w:val="0061451F"/>
    <w:rsid w:val="00614771"/>
    <w:rsid w:val="0061651B"/>
    <w:rsid w:val="006213DD"/>
    <w:rsid w:val="00622AB3"/>
    <w:rsid w:val="00625093"/>
    <w:rsid w:val="00627885"/>
    <w:rsid w:val="00630DE2"/>
    <w:rsid w:val="00631F16"/>
    <w:rsid w:val="00635864"/>
    <w:rsid w:val="00635B76"/>
    <w:rsid w:val="00635D98"/>
    <w:rsid w:val="00640596"/>
    <w:rsid w:val="00641942"/>
    <w:rsid w:val="00641D8F"/>
    <w:rsid w:val="00644D0F"/>
    <w:rsid w:val="0064528B"/>
    <w:rsid w:val="00645D5D"/>
    <w:rsid w:val="0064614B"/>
    <w:rsid w:val="00646A3C"/>
    <w:rsid w:val="0064778B"/>
    <w:rsid w:val="00650D8D"/>
    <w:rsid w:val="00650DB4"/>
    <w:rsid w:val="006518A5"/>
    <w:rsid w:val="00656348"/>
    <w:rsid w:val="006568D2"/>
    <w:rsid w:val="00660394"/>
    <w:rsid w:val="0066191D"/>
    <w:rsid w:val="0066439A"/>
    <w:rsid w:val="00664DF4"/>
    <w:rsid w:val="00665E7A"/>
    <w:rsid w:val="00667783"/>
    <w:rsid w:val="006701DE"/>
    <w:rsid w:val="0067128F"/>
    <w:rsid w:val="006712A7"/>
    <w:rsid w:val="00671A1F"/>
    <w:rsid w:val="006731A2"/>
    <w:rsid w:val="00673321"/>
    <w:rsid w:val="006739ED"/>
    <w:rsid w:val="006752E2"/>
    <w:rsid w:val="006757F0"/>
    <w:rsid w:val="00675B42"/>
    <w:rsid w:val="006772B7"/>
    <w:rsid w:val="006824EE"/>
    <w:rsid w:val="0068563F"/>
    <w:rsid w:val="00685BD7"/>
    <w:rsid w:val="00686626"/>
    <w:rsid w:val="006868ED"/>
    <w:rsid w:val="00686EFD"/>
    <w:rsid w:val="0068771E"/>
    <w:rsid w:val="0069031F"/>
    <w:rsid w:val="00693487"/>
    <w:rsid w:val="00694517"/>
    <w:rsid w:val="00694DCB"/>
    <w:rsid w:val="006A0548"/>
    <w:rsid w:val="006A11DB"/>
    <w:rsid w:val="006A2FC0"/>
    <w:rsid w:val="006A3BED"/>
    <w:rsid w:val="006A48E4"/>
    <w:rsid w:val="006A7838"/>
    <w:rsid w:val="006B2447"/>
    <w:rsid w:val="006B2786"/>
    <w:rsid w:val="006B2800"/>
    <w:rsid w:val="006B3C0E"/>
    <w:rsid w:val="006B4DF7"/>
    <w:rsid w:val="006B5393"/>
    <w:rsid w:val="006B704F"/>
    <w:rsid w:val="006C08BB"/>
    <w:rsid w:val="006C29B6"/>
    <w:rsid w:val="006C2B38"/>
    <w:rsid w:val="006C3DAD"/>
    <w:rsid w:val="006C630D"/>
    <w:rsid w:val="006C7CDC"/>
    <w:rsid w:val="006D0D1F"/>
    <w:rsid w:val="006D0F02"/>
    <w:rsid w:val="006D2C07"/>
    <w:rsid w:val="006D3952"/>
    <w:rsid w:val="006D51DB"/>
    <w:rsid w:val="006D59B8"/>
    <w:rsid w:val="006D5E75"/>
    <w:rsid w:val="006D6808"/>
    <w:rsid w:val="006D6A16"/>
    <w:rsid w:val="006D7C86"/>
    <w:rsid w:val="006E1518"/>
    <w:rsid w:val="006E269B"/>
    <w:rsid w:val="006E46CF"/>
    <w:rsid w:val="006E4DE5"/>
    <w:rsid w:val="006E57D6"/>
    <w:rsid w:val="006E5D2E"/>
    <w:rsid w:val="006E7F43"/>
    <w:rsid w:val="006F0ED0"/>
    <w:rsid w:val="006F1768"/>
    <w:rsid w:val="006F28BA"/>
    <w:rsid w:val="006F28CE"/>
    <w:rsid w:val="006F3ECE"/>
    <w:rsid w:val="006F4671"/>
    <w:rsid w:val="006F6552"/>
    <w:rsid w:val="006F65F4"/>
    <w:rsid w:val="006F6959"/>
    <w:rsid w:val="006F70A4"/>
    <w:rsid w:val="006F75F1"/>
    <w:rsid w:val="00705100"/>
    <w:rsid w:val="0070714E"/>
    <w:rsid w:val="007071A1"/>
    <w:rsid w:val="007119F4"/>
    <w:rsid w:val="00711A7D"/>
    <w:rsid w:val="00712B5A"/>
    <w:rsid w:val="00713521"/>
    <w:rsid w:val="00713F58"/>
    <w:rsid w:val="007167BB"/>
    <w:rsid w:val="007213DD"/>
    <w:rsid w:val="007216F9"/>
    <w:rsid w:val="00724488"/>
    <w:rsid w:val="00724979"/>
    <w:rsid w:val="00725CDA"/>
    <w:rsid w:val="00726497"/>
    <w:rsid w:val="0072718A"/>
    <w:rsid w:val="00727357"/>
    <w:rsid w:val="007277B3"/>
    <w:rsid w:val="00730E33"/>
    <w:rsid w:val="00733980"/>
    <w:rsid w:val="007339ED"/>
    <w:rsid w:val="007349EB"/>
    <w:rsid w:val="007354FC"/>
    <w:rsid w:val="007358AC"/>
    <w:rsid w:val="00735ABF"/>
    <w:rsid w:val="00736487"/>
    <w:rsid w:val="00737B44"/>
    <w:rsid w:val="007402BA"/>
    <w:rsid w:val="007406E7"/>
    <w:rsid w:val="00741CBD"/>
    <w:rsid w:val="00741CBE"/>
    <w:rsid w:val="00743C4F"/>
    <w:rsid w:val="00743C78"/>
    <w:rsid w:val="00743E40"/>
    <w:rsid w:val="00744E26"/>
    <w:rsid w:val="00745898"/>
    <w:rsid w:val="0074689D"/>
    <w:rsid w:val="00752018"/>
    <w:rsid w:val="0075495C"/>
    <w:rsid w:val="00754EA9"/>
    <w:rsid w:val="007556E1"/>
    <w:rsid w:val="00756936"/>
    <w:rsid w:val="00760F7D"/>
    <w:rsid w:val="0076163E"/>
    <w:rsid w:val="00761EBC"/>
    <w:rsid w:val="00762EF6"/>
    <w:rsid w:val="00764ABC"/>
    <w:rsid w:val="00767400"/>
    <w:rsid w:val="00771937"/>
    <w:rsid w:val="00776685"/>
    <w:rsid w:val="007826AB"/>
    <w:rsid w:val="00782DA5"/>
    <w:rsid w:val="00783312"/>
    <w:rsid w:val="00785536"/>
    <w:rsid w:val="00786239"/>
    <w:rsid w:val="00786AD4"/>
    <w:rsid w:val="00791955"/>
    <w:rsid w:val="00792285"/>
    <w:rsid w:val="00794BEE"/>
    <w:rsid w:val="00796115"/>
    <w:rsid w:val="0079749D"/>
    <w:rsid w:val="00797932"/>
    <w:rsid w:val="00797A02"/>
    <w:rsid w:val="007A0016"/>
    <w:rsid w:val="007A1EE5"/>
    <w:rsid w:val="007A42B8"/>
    <w:rsid w:val="007A47B8"/>
    <w:rsid w:val="007A4FA3"/>
    <w:rsid w:val="007A5297"/>
    <w:rsid w:val="007A788C"/>
    <w:rsid w:val="007B089F"/>
    <w:rsid w:val="007B196D"/>
    <w:rsid w:val="007B56A8"/>
    <w:rsid w:val="007B5F8C"/>
    <w:rsid w:val="007B6974"/>
    <w:rsid w:val="007B75C0"/>
    <w:rsid w:val="007C0A1E"/>
    <w:rsid w:val="007C12F5"/>
    <w:rsid w:val="007C187E"/>
    <w:rsid w:val="007D0798"/>
    <w:rsid w:val="007D1009"/>
    <w:rsid w:val="007D15DD"/>
    <w:rsid w:val="007D3083"/>
    <w:rsid w:val="007D3B82"/>
    <w:rsid w:val="007D6A54"/>
    <w:rsid w:val="007D7DA1"/>
    <w:rsid w:val="007D7E10"/>
    <w:rsid w:val="007E0C8F"/>
    <w:rsid w:val="007E0F81"/>
    <w:rsid w:val="007E22A0"/>
    <w:rsid w:val="007E22CA"/>
    <w:rsid w:val="007E2581"/>
    <w:rsid w:val="007E3B12"/>
    <w:rsid w:val="007E454B"/>
    <w:rsid w:val="007E5DF9"/>
    <w:rsid w:val="007E5E03"/>
    <w:rsid w:val="007E62A0"/>
    <w:rsid w:val="007E6B77"/>
    <w:rsid w:val="007E6E73"/>
    <w:rsid w:val="007F069A"/>
    <w:rsid w:val="007F22CE"/>
    <w:rsid w:val="007F4657"/>
    <w:rsid w:val="007F4F88"/>
    <w:rsid w:val="007F5D2B"/>
    <w:rsid w:val="007F5EB6"/>
    <w:rsid w:val="007F6C16"/>
    <w:rsid w:val="00804B7D"/>
    <w:rsid w:val="00804DAA"/>
    <w:rsid w:val="00805DB5"/>
    <w:rsid w:val="00806690"/>
    <w:rsid w:val="00806747"/>
    <w:rsid w:val="00806D0C"/>
    <w:rsid w:val="0080717E"/>
    <w:rsid w:val="00813284"/>
    <w:rsid w:val="008132C1"/>
    <w:rsid w:val="00814BAC"/>
    <w:rsid w:val="00815DF9"/>
    <w:rsid w:val="008164CE"/>
    <w:rsid w:val="00817DEF"/>
    <w:rsid w:val="008205B2"/>
    <w:rsid w:val="00822EA1"/>
    <w:rsid w:val="0082345F"/>
    <w:rsid w:val="00824737"/>
    <w:rsid w:val="00826E19"/>
    <w:rsid w:val="00830551"/>
    <w:rsid w:val="008312C9"/>
    <w:rsid w:val="00831363"/>
    <w:rsid w:val="00831C1B"/>
    <w:rsid w:val="00831F37"/>
    <w:rsid w:val="00832FB4"/>
    <w:rsid w:val="00835D8C"/>
    <w:rsid w:val="008372F7"/>
    <w:rsid w:val="00837335"/>
    <w:rsid w:val="00841976"/>
    <w:rsid w:val="00841E6C"/>
    <w:rsid w:val="00841ECB"/>
    <w:rsid w:val="00842E9A"/>
    <w:rsid w:val="00843D4B"/>
    <w:rsid w:val="00846F5D"/>
    <w:rsid w:val="00847BF8"/>
    <w:rsid w:val="00850DAD"/>
    <w:rsid w:val="0085495E"/>
    <w:rsid w:val="00862300"/>
    <w:rsid w:val="0086292C"/>
    <w:rsid w:val="00865044"/>
    <w:rsid w:val="0086551C"/>
    <w:rsid w:val="00866072"/>
    <w:rsid w:val="00866B4A"/>
    <w:rsid w:val="0087084B"/>
    <w:rsid w:val="00874D99"/>
    <w:rsid w:val="00875C7B"/>
    <w:rsid w:val="00875F4C"/>
    <w:rsid w:val="00876BB3"/>
    <w:rsid w:val="00880074"/>
    <w:rsid w:val="00880799"/>
    <w:rsid w:val="008838E2"/>
    <w:rsid w:val="008854A8"/>
    <w:rsid w:val="00885503"/>
    <w:rsid w:val="008869BC"/>
    <w:rsid w:val="00886ACB"/>
    <w:rsid w:val="0088783F"/>
    <w:rsid w:val="0089190B"/>
    <w:rsid w:val="00891BD4"/>
    <w:rsid w:val="008923F3"/>
    <w:rsid w:val="008923FB"/>
    <w:rsid w:val="00893F4C"/>
    <w:rsid w:val="00894265"/>
    <w:rsid w:val="008954DA"/>
    <w:rsid w:val="0089582D"/>
    <w:rsid w:val="008A12B8"/>
    <w:rsid w:val="008A20D7"/>
    <w:rsid w:val="008A2202"/>
    <w:rsid w:val="008A258A"/>
    <w:rsid w:val="008A33FD"/>
    <w:rsid w:val="008A4745"/>
    <w:rsid w:val="008A4FAC"/>
    <w:rsid w:val="008B04F1"/>
    <w:rsid w:val="008B4C85"/>
    <w:rsid w:val="008B5908"/>
    <w:rsid w:val="008B7399"/>
    <w:rsid w:val="008C0F4A"/>
    <w:rsid w:val="008C13FC"/>
    <w:rsid w:val="008C2949"/>
    <w:rsid w:val="008C3113"/>
    <w:rsid w:val="008C332D"/>
    <w:rsid w:val="008C67C2"/>
    <w:rsid w:val="008C6A74"/>
    <w:rsid w:val="008C7AE4"/>
    <w:rsid w:val="008D1BEF"/>
    <w:rsid w:val="008D28B3"/>
    <w:rsid w:val="008D48E1"/>
    <w:rsid w:val="008D5096"/>
    <w:rsid w:val="008D5533"/>
    <w:rsid w:val="008E065D"/>
    <w:rsid w:val="008E10DA"/>
    <w:rsid w:val="008E2D54"/>
    <w:rsid w:val="008E3235"/>
    <w:rsid w:val="008E5195"/>
    <w:rsid w:val="008E692F"/>
    <w:rsid w:val="008E7274"/>
    <w:rsid w:val="008E759B"/>
    <w:rsid w:val="008F044F"/>
    <w:rsid w:val="008F62F4"/>
    <w:rsid w:val="008F716F"/>
    <w:rsid w:val="008F7227"/>
    <w:rsid w:val="008F7AE2"/>
    <w:rsid w:val="009002EB"/>
    <w:rsid w:val="0090035D"/>
    <w:rsid w:val="00900CB6"/>
    <w:rsid w:val="00902429"/>
    <w:rsid w:val="00902CC0"/>
    <w:rsid w:val="00911D74"/>
    <w:rsid w:val="0091446B"/>
    <w:rsid w:val="00915245"/>
    <w:rsid w:val="009155A1"/>
    <w:rsid w:val="00917965"/>
    <w:rsid w:val="00917A0F"/>
    <w:rsid w:val="00921E9D"/>
    <w:rsid w:val="009227AB"/>
    <w:rsid w:val="00922D37"/>
    <w:rsid w:val="00925B43"/>
    <w:rsid w:val="0092622B"/>
    <w:rsid w:val="0093280D"/>
    <w:rsid w:val="00933F36"/>
    <w:rsid w:val="00934625"/>
    <w:rsid w:val="009348EC"/>
    <w:rsid w:val="00940241"/>
    <w:rsid w:val="00941D87"/>
    <w:rsid w:val="0094370D"/>
    <w:rsid w:val="009514D5"/>
    <w:rsid w:val="00952B66"/>
    <w:rsid w:val="00955917"/>
    <w:rsid w:val="009564E4"/>
    <w:rsid w:val="009600B8"/>
    <w:rsid w:val="00963283"/>
    <w:rsid w:val="0096473E"/>
    <w:rsid w:val="00964AE2"/>
    <w:rsid w:val="00966583"/>
    <w:rsid w:val="00966A19"/>
    <w:rsid w:val="00970634"/>
    <w:rsid w:val="009709CC"/>
    <w:rsid w:val="00970F33"/>
    <w:rsid w:val="009726DF"/>
    <w:rsid w:val="009733BD"/>
    <w:rsid w:val="009748D2"/>
    <w:rsid w:val="00983144"/>
    <w:rsid w:val="0098361A"/>
    <w:rsid w:val="00984074"/>
    <w:rsid w:val="009871EA"/>
    <w:rsid w:val="00987547"/>
    <w:rsid w:val="0099356D"/>
    <w:rsid w:val="00996861"/>
    <w:rsid w:val="0099726A"/>
    <w:rsid w:val="00997E80"/>
    <w:rsid w:val="009A052D"/>
    <w:rsid w:val="009A1BFA"/>
    <w:rsid w:val="009A2B4B"/>
    <w:rsid w:val="009A2C4E"/>
    <w:rsid w:val="009A47B2"/>
    <w:rsid w:val="009A4D53"/>
    <w:rsid w:val="009B07BB"/>
    <w:rsid w:val="009B16A2"/>
    <w:rsid w:val="009B1E4D"/>
    <w:rsid w:val="009B1EBD"/>
    <w:rsid w:val="009B3990"/>
    <w:rsid w:val="009B5499"/>
    <w:rsid w:val="009B6C29"/>
    <w:rsid w:val="009C0145"/>
    <w:rsid w:val="009C063A"/>
    <w:rsid w:val="009C1A7D"/>
    <w:rsid w:val="009C1DC2"/>
    <w:rsid w:val="009C50BF"/>
    <w:rsid w:val="009C6159"/>
    <w:rsid w:val="009C7CA5"/>
    <w:rsid w:val="009C7D0A"/>
    <w:rsid w:val="009D03B4"/>
    <w:rsid w:val="009D056F"/>
    <w:rsid w:val="009D1E46"/>
    <w:rsid w:val="009D3813"/>
    <w:rsid w:val="009D4B24"/>
    <w:rsid w:val="009D4E39"/>
    <w:rsid w:val="009D622C"/>
    <w:rsid w:val="009D640D"/>
    <w:rsid w:val="009D6C7E"/>
    <w:rsid w:val="009D73B9"/>
    <w:rsid w:val="009E03BA"/>
    <w:rsid w:val="009E0B0D"/>
    <w:rsid w:val="009E1E1B"/>
    <w:rsid w:val="009E2072"/>
    <w:rsid w:val="009E246F"/>
    <w:rsid w:val="009E3691"/>
    <w:rsid w:val="009E381E"/>
    <w:rsid w:val="009E3934"/>
    <w:rsid w:val="009E7F27"/>
    <w:rsid w:val="009F0F59"/>
    <w:rsid w:val="009F1119"/>
    <w:rsid w:val="009F2430"/>
    <w:rsid w:val="009F3687"/>
    <w:rsid w:val="009F68AA"/>
    <w:rsid w:val="00A02322"/>
    <w:rsid w:val="00A044E0"/>
    <w:rsid w:val="00A0525F"/>
    <w:rsid w:val="00A059E3"/>
    <w:rsid w:val="00A063C4"/>
    <w:rsid w:val="00A10EFE"/>
    <w:rsid w:val="00A11388"/>
    <w:rsid w:val="00A11AA4"/>
    <w:rsid w:val="00A11BFB"/>
    <w:rsid w:val="00A11DC9"/>
    <w:rsid w:val="00A17344"/>
    <w:rsid w:val="00A2033A"/>
    <w:rsid w:val="00A21EB1"/>
    <w:rsid w:val="00A23EE1"/>
    <w:rsid w:val="00A2648A"/>
    <w:rsid w:val="00A31FCD"/>
    <w:rsid w:val="00A326D7"/>
    <w:rsid w:val="00A33954"/>
    <w:rsid w:val="00A42453"/>
    <w:rsid w:val="00A43091"/>
    <w:rsid w:val="00A44A08"/>
    <w:rsid w:val="00A44C6F"/>
    <w:rsid w:val="00A454DE"/>
    <w:rsid w:val="00A46E7D"/>
    <w:rsid w:val="00A47307"/>
    <w:rsid w:val="00A5061E"/>
    <w:rsid w:val="00A52D05"/>
    <w:rsid w:val="00A5338B"/>
    <w:rsid w:val="00A5503E"/>
    <w:rsid w:val="00A56441"/>
    <w:rsid w:val="00A60A58"/>
    <w:rsid w:val="00A61C0B"/>
    <w:rsid w:val="00A61C39"/>
    <w:rsid w:val="00A6330B"/>
    <w:rsid w:val="00A6332B"/>
    <w:rsid w:val="00A636FA"/>
    <w:rsid w:val="00A63D04"/>
    <w:rsid w:val="00A65DC3"/>
    <w:rsid w:val="00A66228"/>
    <w:rsid w:val="00A67BF0"/>
    <w:rsid w:val="00A67DCA"/>
    <w:rsid w:val="00A727FC"/>
    <w:rsid w:val="00A73AEC"/>
    <w:rsid w:val="00A76D32"/>
    <w:rsid w:val="00A77285"/>
    <w:rsid w:val="00A81578"/>
    <w:rsid w:val="00A815FD"/>
    <w:rsid w:val="00A8352E"/>
    <w:rsid w:val="00A84453"/>
    <w:rsid w:val="00A857E2"/>
    <w:rsid w:val="00A85C4F"/>
    <w:rsid w:val="00A873EF"/>
    <w:rsid w:val="00A931B2"/>
    <w:rsid w:val="00A93219"/>
    <w:rsid w:val="00A946F9"/>
    <w:rsid w:val="00A94E86"/>
    <w:rsid w:val="00A95B2B"/>
    <w:rsid w:val="00A96A5D"/>
    <w:rsid w:val="00AA1188"/>
    <w:rsid w:val="00AA1E0F"/>
    <w:rsid w:val="00AA25C2"/>
    <w:rsid w:val="00AA33DC"/>
    <w:rsid w:val="00AA79BB"/>
    <w:rsid w:val="00AB07AE"/>
    <w:rsid w:val="00AB1397"/>
    <w:rsid w:val="00AB2657"/>
    <w:rsid w:val="00AB2CFD"/>
    <w:rsid w:val="00AB37A7"/>
    <w:rsid w:val="00AB4E61"/>
    <w:rsid w:val="00AB6E1F"/>
    <w:rsid w:val="00AC025F"/>
    <w:rsid w:val="00AC0471"/>
    <w:rsid w:val="00AC0A48"/>
    <w:rsid w:val="00AC3F71"/>
    <w:rsid w:val="00AC3FFD"/>
    <w:rsid w:val="00AC58F8"/>
    <w:rsid w:val="00AD1557"/>
    <w:rsid w:val="00AD428D"/>
    <w:rsid w:val="00AD484B"/>
    <w:rsid w:val="00AD527C"/>
    <w:rsid w:val="00AD5639"/>
    <w:rsid w:val="00AD721F"/>
    <w:rsid w:val="00AE0EBF"/>
    <w:rsid w:val="00AE0F9D"/>
    <w:rsid w:val="00AE1F03"/>
    <w:rsid w:val="00AE2120"/>
    <w:rsid w:val="00AE3DDD"/>
    <w:rsid w:val="00AE67DF"/>
    <w:rsid w:val="00AF0CBF"/>
    <w:rsid w:val="00AF1169"/>
    <w:rsid w:val="00AF3382"/>
    <w:rsid w:val="00AF4AE8"/>
    <w:rsid w:val="00AF5008"/>
    <w:rsid w:val="00AF7C9E"/>
    <w:rsid w:val="00B0039E"/>
    <w:rsid w:val="00B07FF5"/>
    <w:rsid w:val="00B12147"/>
    <w:rsid w:val="00B13800"/>
    <w:rsid w:val="00B15426"/>
    <w:rsid w:val="00B15E28"/>
    <w:rsid w:val="00B21750"/>
    <w:rsid w:val="00B22159"/>
    <w:rsid w:val="00B244BD"/>
    <w:rsid w:val="00B269BF"/>
    <w:rsid w:val="00B2718C"/>
    <w:rsid w:val="00B30F0A"/>
    <w:rsid w:val="00B33E50"/>
    <w:rsid w:val="00B3469B"/>
    <w:rsid w:val="00B34F08"/>
    <w:rsid w:val="00B35499"/>
    <w:rsid w:val="00B40DFF"/>
    <w:rsid w:val="00B46E55"/>
    <w:rsid w:val="00B46F1C"/>
    <w:rsid w:val="00B47540"/>
    <w:rsid w:val="00B478C0"/>
    <w:rsid w:val="00B509E9"/>
    <w:rsid w:val="00B54407"/>
    <w:rsid w:val="00B573BA"/>
    <w:rsid w:val="00B57CE9"/>
    <w:rsid w:val="00B6029B"/>
    <w:rsid w:val="00B615AC"/>
    <w:rsid w:val="00B62A59"/>
    <w:rsid w:val="00B640A7"/>
    <w:rsid w:val="00B64447"/>
    <w:rsid w:val="00B71312"/>
    <w:rsid w:val="00B71DB5"/>
    <w:rsid w:val="00B73433"/>
    <w:rsid w:val="00B73BE8"/>
    <w:rsid w:val="00B74947"/>
    <w:rsid w:val="00B763E5"/>
    <w:rsid w:val="00B77773"/>
    <w:rsid w:val="00B80C7B"/>
    <w:rsid w:val="00B8158A"/>
    <w:rsid w:val="00B81C3A"/>
    <w:rsid w:val="00B826F9"/>
    <w:rsid w:val="00B8283C"/>
    <w:rsid w:val="00B852C5"/>
    <w:rsid w:val="00B87D88"/>
    <w:rsid w:val="00B93FA0"/>
    <w:rsid w:val="00B949CA"/>
    <w:rsid w:val="00B95203"/>
    <w:rsid w:val="00B971C3"/>
    <w:rsid w:val="00B97DF5"/>
    <w:rsid w:val="00BA1B9F"/>
    <w:rsid w:val="00BA34D9"/>
    <w:rsid w:val="00BA3AE9"/>
    <w:rsid w:val="00BA613E"/>
    <w:rsid w:val="00BA6F0F"/>
    <w:rsid w:val="00BA73C6"/>
    <w:rsid w:val="00BB03FB"/>
    <w:rsid w:val="00BB09AD"/>
    <w:rsid w:val="00BB1E6B"/>
    <w:rsid w:val="00BB228A"/>
    <w:rsid w:val="00BB3C8B"/>
    <w:rsid w:val="00BB48FD"/>
    <w:rsid w:val="00BB4AA3"/>
    <w:rsid w:val="00BB692B"/>
    <w:rsid w:val="00BB7191"/>
    <w:rsid w:val="00BB7871"/>
    <w:rsid w:val="00BC1B14"/>
    <w:rsid w:val="00BC1B32"/>
    <w:rsid w:val="00BC26B9"/>
    <w:rsid w:val="00BC46C7"/>
    <w:rsid w:val="00BC4BA4"/>
    <w:rsid w:val="00BC4FE4"/>
    <w:rsid w:val="00BC5ACB"/>
    <w:rsid w:val="00BC629D"/>
    <w:rsid w:val="00BC731A"/>
    <w:rsid w:val="00BD003E"/>
    <w:rsid w:val="00BD12E2"/>
    <w:rsid w:val="00BD1BA0"/>
    <w:rsid w:val="00BD1BC3"/>
    <w:rsid w:val="00BD375A"/>
    <w:rsid w:val="00BD42FA"/>
    <w:rsid w:val="00BD46BF"/>
    <w:rsid w:val="00BD5A3F"/>
    <w:rsid w:val="00BD5C41"/>
    <w:rsid w:val="00BD6036"/>
    <w:rsid w:val="00BD6720"/>
    <w:rsid w:val="00BD7549"/>
    <w:rsid w:val="00BD7DBF"/>
    <w:rsid w:val="00BE003A"/>
    <w:rsid w:val="00BE4C08"/>
    <w:rsid w:val="00BE50B6"/>
    <w:rsid w:val="00BF0723"/>
    <w:rsid w:val="00BF3806"/>
    <w:rsid w:val="00BF3912"/>
    <w:rsid w:val="00BF50A5"/>
    <w:rsid w:val="00BF5FB5"/>
    <w:rsid w:val="00BF63B1"/>
    <w:rsid w:val="00BF7687"/>
    <w:rsid w:val="00BF7BB9"/>
    <w:rsid w:val="00C0179C"/>
    <w:rsid w:val="00C028E3"/>
    <w:rsid w:val="00C02C83"/>
    <w:rsid w:val="00C06340"/>
    <w:rsid w:val="00C106F3"/>
    <w:rsid w:val="00C10891"/>
    <w:rsid w:val="00C12054"/>
    <w:rsid w:val="00C12BED"/>
    <w:rsid w:val="00C136FA"/>
    <w:rsid w:val="00C137FF"/>
    <w:rsid w:val="00C159E0"/>
    <w:rsid w:val="00C21CA8"/>
    <w:rsid w:val="00C21D95"/>
    <w:rsid w:val="00C22344"/>
    <w:rsid w:val="00C22C03"/>
    <w:rsid w:val="00C23060"/>
    <w:rsid w:val="00C23AD1"/>
    <w:rsid w:val="00C2458F"/>
    <w:rsid w:val="00C2500F"/>
    <w:rsid w:val="00C255AC"/>
    <w:rsid w:val="00C26CF1"/>
    <w:rsid w:val="00C272D6"/>
    <w:rsid w:val="00C3003C"/>
    <w:rsid w:val="00C30B24"/>
    <w:rsid w:val="00C347BB"/>
    <w:rsid w:val="00C36843"/>
    <w:rsid w:val="00C4115B"/>
    <w:rsid w:val="00C4169B"/>
    <w:rsid w:val="00C42441"/>
    <w:rsid w:val="00C43135"/>
    <w:rsid w:val="00C437DC"/>
    <w:rsid w:val="00C438E7"/>
    <w:rsid w:val="00C438F7"/>
    <w:rsid w:val="00C444A5"/>
    <w:rsid w:val="00C444C2"/>
    <w:rsid w:val="00C47E4A"/>
    <w:rsid w:val="00C5080C"/>
    <w:rsid w:val="00C50AB3"/>
    <w:rsid w:val="00C515C3"/>
    <w:rsid w:val="00C52C0D"/>
    <w:rsid w:val="00C52E4F"/>
    <w:rsid w:val="00C532B7"/>
    <w:rsid w:val="00C56AE1"/>
    <w:rsid w:val="00C57ED5"/>
    <w:rsid w:val="00C616DD"/>
    <w:rsid w:val="00C6266D"/>
    <w:rsid w:val="00C65D6F"/>
    <w:rsid w:val="00C67E57"/>
    <w:rsid w:val="00C73222"/>
    <w:rsid w:val="00C73D23"/>
    <w:rsid w:val="00C74AB9"/>
    <w:rsid w:val="00C76A20"/>
    <w:rsid w:val="00C813C0"/>
    <w:rsid w:val="00C823E9"/>
    <w:rsid w:val="00C83263"/>
    <w:rsid w:val="00C849B9"/>
    <w:rsid w:val="00C84C74"/>
    <w:rsid w:val="00C85B74"/>
    <w:rsid w:val="00C86D8B"/>
    <w:rsid w:val="00C90A8B"/>
    <w:rsid w:val="00C92615"/>
    <w:rsid w:val="00C92A16"/>
    <w:rsid w:val="00C94B70"/>
    <w:rsid w:val="00C977C4"/>
    <w:rsid w:val="00CA11E9"/>
    <w:rsid w:val="00CA15F0"/>
    <w:rsid w:val="00CA2FF5"/>
    <w:rsid w:val="00CA35E5"/>
    <w:rsid w:val="00CA3727"/>
    <w:rsid w:val="00CA5675"/>
    <w:rsid w:val="00CA58ED"/>
    <w:rsid w:val="00CA66BD"/>
    <w:rsid w:val="00CA7120"/>
    <w:rsid w:val="00CB04C9"/>
    <w:rsid w:val="00CB0790"/>
    <w:rsid w:val="00CB0C22"/>
    <w:rsid w:val="00CB1FB3"/>
    <w:rsid w:val="00CB2BD1"/>
    <w:rsid w:val="00CB2E97"/>
    <w:rsid w:val="00CB31FE"/>
    <w:rsid w:val="00CB3752"/>
    <w:rsid w:val="00CB57F9"/>
    <w:rsid w:val="00CB7A85"/>
    <w:rsid w:val="00CC15FA"/>
    <w:rsid w:val="00CC2220"/>
    <w:rsid w:val="00CC2465"/>
    <w:rsid w:val="00CC5BA5"/>
    <w:rsid w:val="00CD073A"/>
    <w:rsid w:val="00CD17C3"/>
    <w:rsid w:val="00CD1E60"/>
    <w:rsid w:val="00CD2AD2"/>
    <w:rsid w:val="00CD307A"/>
    <w:rsid w:val="00CD3B0E"/>
    <w:rsid w:val="00CD3EFC"/>
    <w:rsid w:val="00CD4556"/>
    <w:rsid w:val="00CD4F5F"/>
    <w:rsid w:val="00CD50D2"/>
    <w:rsid w:val="00CD5DA3"/>
    <w:rsid w:val="00CD5DE8"/>
    <w:rsid w:val="00CD5FA4"/>
    <w:rsid w:val="00CE1C64"/>
    <w:rsid w:val="00CE2CAD"/>
    <w:rsid w:val="00CE5C2F"/>
    <w:rsid w:val="00CE5D35"/>
    <w:rsid w:val="00CE6015"/>
    <w:rsid w:val="00CF19C5"/>
    <w:rsid w:val="00CF2B2A"/>
    <w:rsid w:val="00CF31CB"/>
    <w:rsid w:val="00CF43FA"/>
    <w:rsid w:val="00CF4D57"/>
    <w:rsid w:val="00CF5744"/>
    <w:rsid w:val="00D01664"/>
    <w:rsid w:val="00D02290"/>
    <w:rsid w:val="00D05FD0"/>
    <w:rsid w:val="00D0684E"/>
    <w:rsid w:val="00D07333"/>
    <w:rsid w:val="00D07E31"/>
    <w:rsid w:val="00D10A9C"/>
    <w:rsid w:val="00D120FB"/>
    <w:rsid w:val="00D12285"/>
    <w:rsid w:val="00D1298E"/>
    <w:rsid w:val="00D17FAA"/>
    <w:rsid w:val="00D209DC"/>
    <w:rsid w:val="00D2102C"/>
    <w:rsid w:val="00D21166"/>
    <w:rsid w:val="00D225C4"/>
    <w:rsid w:val="00D233AF"/>
    <w:rsid w:val="00D265B4"/>
    <w:rsid w:val="00D30397"/>
    <w:rsid w:val="00D31DDB"/>
    <w:rsid w:val="00D32EAE"/>
    <w:rsid w:val="00D33515"/>
    <w:rsid w:val="00D33D9B"/>
    <w:rsid w:val="00D34C55"/>
    <w:rsid w:val="00D37381"/>
    <w:rsid w:val="00D37AC5"/>
    <w:rsid w:val="00D41DA7"/>
    <w:rsid w:val="00D44869"/>
    <w:rsid w:val="00D44BC9"/>
    <w:rsid w:val="00D44BFA"/>
    <w:rsid w:val="00D44C8D"/>
    <w:rsid w:val="00D4560E"/>
    <w:rsid w:val="00D516E7"/>
    <w:rsid w:val="00D54EB3"/>
    <w:rsid w:val="00D550E6"/>
    <w:rsid w:val="00D55588"/>
    <w:rsid w:val="00D56871"/>
    <w:rsid w:val="00D576ED"/>
    <w:rsid w:val="00D57E18"/>
    <w:rsid w:val="00D60E1E"/>
    <w:rsid w:val="00D60F35"/>
    <w:rsid w:val="00D619F9"/>
    <w:rsid w:val="00D6258A"/>
    <w:rsid w:val="00D63A2E"/>
    <w:rsid w:val="00D6557C"/>
    <w:rsid w:val="00D65E49"/>
    <w:rsid w:val="00D66661"/>
    <w:rsid w:val="00D67E31"/>
    <w:rsid w:val="00D724C9"/>
    <w:rsid w:val="00D7358A"/>
    <w:rsid w:val="00D75542"/>
    <w:rsid w:val="00D75FC7"/>
    <w:rsid w:val="00D7605C"/>
    <w:rsid w:val="00D77369"/>
    <w:rsid w:val="00D773DE"/>
    <w:rsid w:val="00D8255D"/>
    <w:rsid w:val="00D8361A"/>
    <w:rsid w:val="00D85C2E"/>
    <w:rsid w:val="00D87B59"/>
    <w:rsid w:val="00D90457"/>
    <w:rsid w:val="00D91388"/>
    <w:rsid w:val="00D93D75"/>
    <w:rsid w:val="00D9467F"/>
    <w:rsid w:val="00D96425"/>
    <w:rsid w:val="00DA1131"/>
    <w:rsid w:val="00DA1E46"/>
    <w:rsid w:val="00DA7823"/>
    <w:rsid w:val="00DA7BC5"/>
    <w:rsid w:val="00DB0066"/>
    <w:rsid w:val="00DB04BA"/>
    <w:rsid w:val="00DB1C11"/>
    <w:rsid w:val="00DB2F22"/>
    <w:rsid w:val="00DB349A"/>
    <w:rsid w:val="00DB3D41"/>
    <w:rsid w:val="00DB5802"/>
    <w:rsid w:val="00DB5881"/>
    <w:rsid w:val="00DB71D1"/>
    <w:rsid w:val="00DB7D0A"/>
    <w:rsid w:val="00DB7DE4"/>
    <w:rsid w:val="00DB7E75"/>
    <w:rsid w:val="00DC01DB"/>
    <w:rsid w:val="00DC0E72"/>
    <w:rsid w:val="00DC2E21"/>
    <w:rsid w:val="00DC5B68"/>
    <w:rsid w:val="00DC665C"/>
    <w:rsid w:val="00DC6AC6"/>
    <w:rsid w:val="00DC7493"/>
    <w:rsid w:val="00DD13EE"/>
    <w:rsid w:val="00DD1FD2"/>
    <w:rsid w:val="00DD388F"/>
    <w:rsid w:val="00DD394A"/>
    <w:rsid w:val="00DD5CC1"/>
    <w:rsid w:val="00DD601A"/>
    <w:rsid w:val="00DD72E6"/>
    <w:rsid w:val="00DD7E31"/>
    <w:rsid w:val="00DE1027"/>
    <w:rsid w:val="00DE16BB"/>
    <w:rsid w:val="00DE2229"/>
    <w:rsid w:val="00DE2867"/>
    <w:rsid w:val="00DE2FD2"/>
    <w:rsid w:val="00DE44E0"/>
    <w:rsid w:val="00DE4591"/>
    <w:rsid w:val="00DE4F52"/>
    <w:rsid w:val="00DE4FE7"/>
    <w:rsid w:val="00DE678A"/>
    <w:rsid w:val="00DE7EF0"/>
    <w:rsid w:val="00DF0769"/>
    <w:rsid w:val="00DF0B02"/>
    <w:rsid w:val="00DF24F6"/>
    <w:rsid w:val="00DF2725"/>
    <w:rsid w:val="00DF276D"/>
    <w:rsid w:val="00DF30DA"/>
    <w:rsid w:val="00DF45AC"/>
    <w:rsid w:val="00DF63CE"/>
    <w:rsid w:val="00DF6C03"/>
    <w:rsid w:val="00E00053"/>
    <w:rsid w:val="00E02D90"/>
    <w:rsid w:val="00E03485"/>
    <w:rsid w:val="00E04D71"/>
    <w:rsid w:val="00E05447"/>
    <w:rsid w:val="00E05F6E"/>
    <w:rsid w:val="00E0679F"/>
    <w:rsid w:val="00E1144F"/>
    <w:rsid w:val="00E15B99"/>
    <w:rsid w:val="00E17190"/>
    <w:rsid w:val="00E1787D"/>
    <w:rsid w:val="00E21198"/>
    <w:rsid w:val="00E23C9E"/>
    <w:rsid w:val="00E351EB"/>
    <w:rsid w:val="00E355D6"/>
    <w:rsid w:val="00E36C52"/>
    <w:rsid w:val="00E36C7B"/>
    <w:rsid w:val="00E36F2F"/>
    <w:rsid w:val="00E42E86"/>
    <w:rsid w:val="00E43EE9"/>
    <w:rsid w:val="00E440D6"/>
    <w:rsid w:val="00E4421E"/>
    <w:rsid w:val="00E44667"/>
    <w:rsid w:val="00E45465"/>
    <w:rsid w:val="00E461E9"/>
    <w:rsid w:val="00E504FF"/>
    <w:rsid w:val="00E510BE"/>
    <w:rsid w:val="00E51DFF"/>
    <w:rsid w:val="00E5289D"/>
    <w:rsid w:val="00E5355A"/>
    <w:rsid w:val="00E57624"/>
    <w:rsid w:val="00E60392"/>
    <w:rsid w:val="00E61051"/>
    <w:rsid w:val="00E61663"/>
    <w:rsid w:val="00E62037"/>
    <w:rsid w:val="00E658F0"/>
    <w:rsid w:val="00E676A3"/>
    <w:rsid w:val="00E72E98"/>
    <w:rsid w:val="00E75CAE"/>
    <w:rsid w:val="00E762DE"/>
    <w:rsid w:val="00E77E8B"/>
    <w:rsid w:val="00E85A43"/>
    <w:rsid w:val="00E9125F"/>
    <w:rsid w:val="00E93C98"/>
    <w:rsid w:val="00E94A14"/>
    <w:rsid w:val="00E94DC9"/>
    <w:rsid w:val="00E9514A"/>
    <w:rsid w:val="00E95896"/>
    <w:rsid w:val="00E964F7"/>
    <w:rsid w:val="00E97337"/>
    <w:rsid w:val="00EA53BD"/>
    <w:rsid w:val="00EA5762"/>
    <w:rsid w:val="00EB083F"/>
    <w:rsid w:val="00EB0AC3"/>
    <w:rsid w:val="00EB3013"/>
    <w:rsid w:val="00EB3C42"/>
    <w:rsid w:val="00EB49CA"/>
    <w:rsid w:val="00EB5FFA"/>
    <w:rsid w:val="00EB706A"/>
    <w:rsid w:val="00EB7483"/>
    <w:rsid w:val="00EB7909"/>
    <w:rsid w:val="00EC0F14"/>
    <w:rsid w:val="00EC2CF1"/>
    <w:rsid w:val="00EC308A"/>
    <w:rsid w:val="00EC6D79"/>
    <w:rsid w:val="00ED13CC"/>
    <w:rsid w:val="00ED14F6"/>
    <w:rsid w:val="00ED2B2D"/>
    <w:rsid w:val="00ED4E14"/>
    <w:rsid w:val="00ED587B"/>
    <w:rsid w:val="00ED62A5"/>
    <w:rsid w:val="00ED69A1"/>
    <w:rsid w:val="00ED74FD"/>
    <w:rsid w:val="00ED7948"/>
    <w:rsid w:val="00ED7C87"/>
    <w:rsid w:val="00EE1E5E"/>
    <w:rsid w:val="00EE211C"/>
    <w:rsid w:val="00EE35F6"/>
    <w:rsid w:val="00EE533E"/>
    <w:rsid w:val="00EE6AF6"/>
    <w:rsid w:val="00EE6BCB"/>
    <w:rsid w:val="00EE772D"/>
    <w:rsid w:val="00EF1F13"/>
    <w:rsid w:val="00EF252B"/>
    <w:rsid w:val="00EF6342"/>
    <w:rsid w:val="00EF748F"/>
    <w:rsid w:val="00F00951"/>
    <w:rsid w:val="00F029F5"/>
    <w:rsid w:val="00F04C6F"/>
    <w:rsid w:val="00F054BA"/>
    <w:rsid w:val="00F05567"/>
    <w:rsid w:val="00F06E58"/>
    <w:rsid w:val="00F10260"/>
    <w:rsid w:val="00F10FA1"/>
    <w:rsid w:val="00F11E77"/>
    <w:rsid w:val="00F126A6"/>
    <w:rsid w:val="00F12ACB"/>
    <w:rsid w:val="00F12D04"/>
    <w:rsid w:val="00F14436"/>
    <w:rsid w:val="00F16CEB"/>
    <w:rsid w:val="00F200DC"/>
    <w:rsid w:val="00F223A7"/>
    <w:rsid w:val="00F23313"/>
    <w:rsid w:val="00F2362E"/>
    <w:rsid w:val="00F23BF9"/>
    <w:rsid w:val="00F25777"/>
    <w:rsid w:val="00F27501"/>
    <w:rsid w:val="00F300A6"/>
    <w:rsid w:val="00F31B3F"/>
    <w:rsid w:val="00F332CA"/>
    <w:rsid w:val="00F35D61"/>
    <w:rsid w:val="00F37146"/>
    <w:rsid w:val="00F45E1F"/>
    <w:rsid w:val="00F460F9"/>
    <w:rsid w:val="00F47A0B"/>
    <w:rsid w:val="00F501B3"/>
    <w:rsid w:val="00F517F1"/>
    <w:rsid w:val="00F5610A"/>
    <w:rsid w:val="00F5674A"/>
    <w:rsid w:val="00F574D3"/>
    <w:rsid w:val="00F57E08"/>
    <w:rsid w:val="00F57ECB"/>
    <w:rsid w:val="00F62CD5"/>
    <w:rsid w:val="00F63E62"/>
    <w:rsid w:val="00F64324"/>
    <w:rsid w:val="00F654AE"/>
    <w:rsid w:val="00F65637"/>
    <w:rsid w:val="00F65746"/>
    <w:rsid w:val="00F658AB"/>
    <w:rsid w:val="00F65CE0"/>
    <w:rsid w:val="00F6735D"/>
    <w:rsid w:val="00F67CE4"/>
    <w:rsid w:val="00F70D16"/>
    <w:rsid w:val="00F7456A"/>
    <w:rsid w:val="00F74CE9"/>
    <w:rsid w:val="00F76DBD"/>
    <w:rsid w:val="00F777BC"/>
    <w:rsid w:val="00F777CF"/>
    <w:rsid w:val="00F81FF6"/>
    <w:rsid w:val="00F833FE"/>
    <w:rsid w:val="00F83456"/>
    <w:rsid w:val="00F8553A"/>
    <w:rsid w:val="00F85CA5"/>
    <w:rsid w:val="00F87739"/>
    <w:rsid w:val="00F87803"/>
    <w:rsid w:val="00F87F11"/>
    <w:rsid w:val="00F91ABE"/>
    <w:rsid w:val="00F92EC0"/>
    <w:rsid w:val="00F94189"/>
    <w:rsid w:val="00F94C6F"/>
    <w:rsid w:val="00F96E1E"/>
    <w:rsid w:val="00F9741E"/>
    <w:rsid w:val="00F97C93"/>
    <w:rsid w:val="00FA0BB6"/>
    <w:rsid w:val="00FA52DC"/>
    <w:rsid w:val="00FA6611"/>
    <w:rsid w:val="00FB23CC"/>
    <w:rsid w:val="00FB6042"/>
    <w:rsid w:val="00FB76F7"/>
    <w:rsid w:val="00FC0259"/>
    <w:rsid w:val="00FC0929"/>
    <w:rsid w:val="00FC0E3C"/>
    <w:rsid w:val="00FC3EA7"/>
    <w:rsid w:val="00FC56CD"/>
    <w:rsid w:val="00FC617C"/>
    <w:rsid w:val="00FC7876"/>
    <w:rsid w:val="00FD125A"/>
    <w:rsid w:val="00FD2662"/>
    <w:rsid w:val="00FD3FF1"/>
    <w:rsid w:val="00FD50FE"/>
    <w:rsid w:val="00FD5D75"/>
    <w:rsid w:val="00FD74B5"/>
    <w:rsid w:val="00FD7C56"/>
    <w:rsid w:val="00FE087F"/>
    <w:rsid w:val="00FE12E3"/>
    <w:rsid w:val="00FE254C"/>
    <w:rsid w:val="00FE2E1C"/>
    <w:rsid w:val="00FE2FDA"/>
    <w:rsid w:val="00FE3D5D"/>
    <w:rsid w:val="00FE4FF0"/>
    <w:rsid w:val="00FE53DE"/>
    <w:rsid w:val="00FF2BAB"/>
    <w:rsid w:val="00FF3590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pPr>
      <w:suppressAutoHyphens/>
      <w:jc w:val="both"/>
    </w:pPr>
    <w:rPr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 w:val="0"/>
      <w:numPr>
        <w:numId w:val="26"/>
      </w:numPr>
      <w:spacing w:before="840" w:after="480"/>
      <w:outlineLvl w:val="0"/>
    </w:pPr>
    <w:rPr>
      <w:rFonts w:ascii="Verdana" w:hAnsi="Verdana" w:cs="Verdana"/>
      <w:b/>
      <w:sz w:val="40"/>
      <w:szCs w:val="40"/>
      <w:lang w:val="el-GR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widowControl w:val="0"/>
      <w:numPr>
        <w:ilvl w:val="1"/>
        <w:numId w:val="26"/>
      </w:numPr>
      <w:spacing w:before="600" w:after="360"/>
      <w:outlineLvl w:val="1"/>
    </w:pPr>
    <w:rPr>
      <w:b/>
      <w:i/>
      <w:iCs/>
      <w:sz w:val="36"/>
      <w:szCs w:val="36"/>
      <w:lang w:val="el-GR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6"/>
      </w:numPr>
      <w:outlineLvl w:val="2"/>
    </w:pPr>
    <w:rPr>
      <w:b/>
      <w:sz w:val="24"/>
      <w:lang w:val="el-GR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false">
    <w:name w:val="WW8Num1zfalse"/>
  </w:style>
  <w:style w:type="character" w:customStyle="1" w:styleId="WW8Num1z1">
    <w:name w:val="WW8Num1z1"/>
    <w:rPr>
      <w:b/>
      <w:i/>
      <w:iCs/>
      <w:sz w:val="36"/>
      <w:szCs w:val="36"/>
      <w:lang w:val="x-none" w:bidi="x-none"/>
    </w:rPr>
  </w:style>
  <w:style w:type="character" w:customStyle="1" w:styleId="WW8Num1z2">
    <w:name w:val="WW8Num1z2"/>
    <w:rPr>
      <w:b/>
      <w:sz w:val="32"/>
      <w:szCs w:val="32"/>
      <w:lang w:val="x-none" w:bidi="x-none"/>
    </w:rPr>
  </w:style>
  <w:style w:type="character" w:customStyle="1" w:styleId="WW8Num1z3">
    <w:name w:val="WW8Num1z3"/>
    <w:rPr>
      <w:b/>
      <w:i/>
      <w:sz w:val="28"/>
      <w:szCs w:val="28"/>
      <w:u w:val="single"/>
      <w:lang w:val="x-none" w:bidi="x-none"/>
    </w:rPr>
  </w:style>
  <w:style w:type="character" w:customStyle="1" w:styleId="WW8Num1ztrue">
    <w:name w:val="WW8Num1ztrue"/>
  </w:style>
  <w:style w:type="character" w:customStyle="1" w:styleId="WW8Num1ztrue4">
    <w:name w:val="WW8Num1ztrue4"/>
  </w:style>
  <w:style w:type="character" w:customStyle="1" w:styleId="WW8Num1ztrue3">
    <w:name w:val="WW8Num1ztrue3"/>
  </w:style>
  <w:style w:type="character" w:customStyle="1" w:styleId="WW8Num1ztrue2">
    <w:name w:val="WW8Num1ztrue2"/>
  </w:style>
  <w:style w:type="character" w:customStyle="1" w:styleId="WW8Num1ztrue1">
    <w:name w:val="WW8Num1ztrue1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false">
    <w:name w:val="WW8Num3zfalse"/>
  </w:style>
  <w:style w:type="character" w:customStyle="1" w:styleId="WW8Num4z0">
    <w:name w:val="WW8Num4z0"/>
    <w:rPr>
      <w:b/>
      <w:i w:val="0"/>
    </w:rPr>
  </w:style>
  <w:style w:type="character" w:customStyle="1" w:styleId="WW8Num4ztrue">
    <w:name w:val="WW8Num4ztrue"/>
  </w:style>
  <w:style w:type="character" w:customStyle="1" w:styleId="WW8Num4ztrue7">
    <w:name w:val="WW8Num4ztrue7"/>
  </w:style>
  <w:style w:type="character" w:customStyle="1" w:styleId="WW8Num4ztrue6">
    <w:name w:val="WW8Num4ztrue6"/>
  </w:style>
  <w:style w:type="character" w:customStyle="1" w:styleId="WW8Num4ztrue5">
    <w:name w:val="WW8Num4ztrue5"/>
  </w:style>
  <w:style w:type="character" w:customStyle="1" w:styleId="WW8Num4ztrue4">
    <w:name w:val="WW8Num4ztrue4"/>
  </w:style>
  <w:style w:type="character" w:customStyle="1" w:styleId="WW8Num4ztrue3">
    <w:name w:val="WW8Num4ztrue3"/>
  </w:style>
  <w:style w:type="character" w:customStyle="1" w:styleId="WW8Num4ztrue2">
    <w:name w:val="WW8Num4ztrue2"/>
  </w:style>
  <w:style w:type="character" w:customStyle="1" w:styleId="WW8Num4ztrue1">
    <w:name w:val="WW8Num4ztrue1"/>
  </w:style>
  <w:style w:type="character" w:customStyle="1" w:styleId="WW8Num5zfalse">
    <w:name w:val="WW8Num5zfalse"/>
  </w:style>
  <w:style w:type="character" w:customStyle="1" w:styleId="WW8Num5ztrue">
    <w:name w:val="WW8Num5ztrue"/>
  </w:style>
  <w:style w:type="character" w:customStyle="1" w:styleId="WW8Num5ztrue7">
    <w:name w:val="WW8Num5ztrue7"/>
  </w:style>
  <w:style w:type="character" w:customStyle="1" w:styleId="WW8Num5ztrue6">
    <w:name w:val="WW8Num5ztrue6"/>
  </w:style>
  <w:style w:type="character" w:customStyle="1" w:styleId="WW8Num5ztrue5">
    <w:name w:val="WW8Num5ztrue5"/>
  </w:style>
  <w:style w:type="character" w:customStyle="1" w:styleId="WW8Num5ztrue4">
    <w:name w:val="WW8Num5ztrue4"/>
  </w:style>
  <w:style w:type="character" w:customStyle="1" w:styleId="WW8Num5ztrue3">
    <w:name w:val="WW8Num5ztrue3"/>
  </w:style>
  <w:style w:type="character" w:customStyle="1" w:styleId="WW8Num5ztrue2">
    <w:name w:val="WW8Num5ztrue2"/>
  </w:style>
  <w:style w:type="character" w:customStyle="1" w:styleId="WW8Num5ztrue1">
    <w:name w:val="WW8Num5ztrue1"/>
  </w:style>
  <w:style w:type="character" w:customStyle="1" w:styleId="WW8Num6z0">
    <w:name w:val="WW8Num6z0"/>
    <w:rPr>
      <w:b/>
    </w:rPr>
  </w:style>
  <w:style w:type="character" w:customStyle="1" w:styleId="WW8Num7z0">
    <w:name w:val="WW8Num7z0"/>
    <w:rPr>
      <w:b/>
      <w:i w:val="0"/>
    </w:rPr>
  </w:style>
  <w:style w:type="character" w:customStyle="1" w:styleId="WW8Num8z0">
    <w:name w:val="WW8Num8z0"/>
    <w:rPr>
      <w:rFonts w:ascii="Courier New" w:hAnsi="Courier New" w:cs="Courier New"/>
    </w:rPr>
  </w:style>
  <w:style w:type="character" w:customStyle="1" w:styleId="WW8Num9z0">
    <w:name w:val="WW8Num9z0"/>
    <w:rPr>
      <w:rFonts w:ascii="Symbol" w:hAnsi="Symbol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1zfalse">
    <w:name w:val="WW8Num11zfalse"/>
  </w:style>
  <w:style w:type="character" w:customStyle="1" w:styleId="WW8Num11ztrue">
    <w:name w:val="WW8Num11ztrue"/>
  </w:style>
  <w:style w:type="character" w:customStyle="1" w:styleId="WW8Num11ztrue7">
    <w:name w:val="WW8Num11ztrue7"/>
  </w:style>
  <w:style w:type="character" w:customStyle="1" w:styleId="WW8Num11ztrue6">
    <w:name w:val="WW8Num11ztrue6"/>
  </w:style>
  <w:style w:type="character" w:customStyle="1" w:styleId="WW8Num11ztrue5">
    <w:name w:val="WW8Num11ztrue5"/>
  </w:style>
  <w:style w:type="character" w:customStyle="1" w:styleId="WW8Num11ztrue4">
    <w:name w:val="WW8Num11ztrue4"/>
  </w:style>
  <w:style w:type="character" w:customStyle="1" w:styleId="WW8Num11ztrue3">
    <w:name w:val="WW8Num11ztrue3"/>
  </w:style>
  <w:style w:type="character" w:customStyle="1" w:styleId="WW8Num11ztrue2">
    <w:name w:val="WW8Num11ztrue2"/>
  </w:style>
  <w:style w:type="character" w:customStyle="1" w:styleId="WW8Num11ztrue1">
    <w:name w:val="WW8Num11ztrue1"/>
  </w:style>
  <w:style w:type="character" w:customStyle="1" w:styleId="WW8Num12zfalse">
    <w:name w:val="WW8Num12zfalse"/>
  </w:style>
  <w:style w:type="character" w:customStyle="1" w:styleId="WW8Num12z1">
    <w:name w:val="WW8Num12z1"/>
    <w:rPr>
      <w:sz w:val="32"/>
    </w:rPr>
  </w:style>
  <w:style w:type="character" w:customStyle="1" w:styleId="WW8Num12ztrue">
    <w:name w:val="WW8Num12ztrue"/>
  </w:style>
  <w:style w:type="character" w:customStyle="1" w:styleId="WW8Num12z3">
    <w:name w:val="WW8Num12z3"/>
    <w:rPr>
      <w:rFonts w:ascii="Times New Roman" w:hAnsi="Times New Roman" w:cs="Times New Roman"/>
      <w:b/>
      <w:i/>
      <w:caps w:val="0"/>
      <w:smallCaps w:val="0"/>
      <w:strike w:val="0"/>
      <w:dstrike w:val="0"/>
      <w:vanish w:val="0"/>
      <w:color w:val="000000"/>
      <w:position w:val="0"/>
      <w:sz w:val="24"/>
      <w:szCs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2ztrue5">
    <w:name w:val="WW8Num12ztrue5"/>
  </w:style>
  <w:style w:type="character" w:customStyle="1" w:styleId="WW8Num12ztrue4">
    <w:name w:val="WW8Num12ztrue4"/>
  </w:style>
  <w:style w:type="character" w:customStyle="1" w:styleId="WW8Num12ztrue3">
    <w:name w:val="WW8Num12ztrue3"/>
  </w:style>
  <w:style w:type="character" w:customStyle="1" w:styleId="WW8Num12ztrue2">
    <w:name w:val="WW8Num12ztrue2"/>
  </w:style>
  <w:style w:type="character" w:customStyle="1" w:styleId="WW8Num12ztrue1">
    <w:name w:val="WW8Num12ztrue1"/>
  </w:style>
  <w:style w:type="character" w:customStyle="1" w:styleId="WW8Num13zfalse">
    <w:name w:val="WW8Num13zfalse"/>
  </w:style>
  <w:style w:type="character" w:customStyle="1" w:styleId="WW8Num14z0">
    <w:name w:val="WW8Num14z0"/>
    <w:rPr>
      <w:rFonts w:ascii="Verdana" w:hAnsi="Verdana" w:cs="Verdana"/>
      <w:sz w:val="18"/>
    </w:rPr>
  </w:style>
  <w:style w:type="character" w:customStyle="1" w:styleId="WW8Num15zfalse">
    <w:name w:val="WW8Num15zfalse"/>
  </w:style>
  <w:style w:type="character" w:customStyle="1" w:styleId="WW8Num16z0">
    <w:name w:val="WW8Num16z0"/>
    <w:rPr>
      <w:rFonts w:ascii="Wingdings" w:hAnsi="Wingdings" w:cs="Times New Roman"/>
    </w:rPr>
  </w:style>
  <w:style w:type="character" w:customStyle="1" w:styleId="WW8Num17z0">
    <w:name w:val="WW8Num17z0"/>
    <w:rPr>
      <w:rFonts w:ascii="Wingdings" w:hAnsi="Wingdings" w:cs="Wingdings"/>
    </w:rPr>
  </w:style>
  <w:style w:type="character" w:customStyle="1" w:styleId="WW8Num18zfalse">
    <w:name w:val="WW8Num18zfalse"/>
  </w:style>
  <w:style w:type="character" w:customStyle="1" w:styleId="WW8Num19z0">
    <w:name w:val="WW8Num19z0"/>
    <w:rPr>
      <w:rFonts w:ascii="Symbol" w:hAnsi="Symbol" w:cs="Symbol"/>
      <w:sz w:val="24"/>
      <w:szCs w:val="24"/>
      <w:lang w:val="el-GR" w:eastAsia="el-GR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b/>
      <w:i w:val="0"/>
    </w:rPr>
  </w:style>
  <w:style w:type="character" w:customStyle="1" w:styleId="WW8Num22zfalse">
    <w:name w:val="WW8Num22zfalse"/>
  </w:style>
  <w:style w:type="character" w:customStyle="1" w:styleId="WW8Num22ztrue">
    <w:name w:val="WW8Num22ztrue"/>
  </w:style>
  <w:style w:type="character" w:customStyle="1" w:styleId="WW8Num22ztrue7">
    <w:name w:val="WW8Num22ztrue7"/>
  </w:style>
  <w:style w:type="character" w:customStyle="1" w:styleId="WW8Num22ztrue6">
    <w:name w:val="WW8Num22ztrue6"/>
  </w:style>
  <w:style w:type="character" w:customStyle="1" w:styleId="WW8Num22ztrue5">
    <w:name w:val="WW8Num22ztrue5"/>
  </w:style>
  <w:style w:type="character" w:customStyle="1" w:styleId="WW8Num22ztrue4">
    <w:name w:val="WW8Num22ztrue4"/>
  </w:style>
  <w:style w:type="character" w:customStyle="1" w:styleId="WW8Num22ztrue3">
    <w:name w:val="WW8Num22ztrue3"/>
  </w:style>
  <w:style w:type="character" w:customStyle="1" w:styleId="WW8Num22ztrue2">
    <w:name w:val="WW8Num22ztrue2"/>
  </w:style>
  <w:style w:type="character" w:customStyle="1" w:styleId="WW8Num22ztrue1">
    <w:name w:val="WW8Num22ztrue1"/>
  </w:style>
  <w:style w:type="character" w:customStyle="1" w:styleId="WW8Num23z0">
    <w:name w:val="WW8Num23z0"/>
    <w:rPr>
      <w:rFonts w:ascii="Symbol" w:eastAsia="Times New Roman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Times New Roman"/>
    </w:rPr>
  </w:style>
  <w:style w:type="character" w:customStyle="1" w:styleId="WW8Num24z0">
    <w:name w:val="WW8Num24z0"/>
    <w:rPr>
      <w:b w:val="0"/>
      <w:i w:val="0"/>
    </w:rPr>
  </w:style>
  <w:style w:type="character" w:customStyle="1" w:styleId="WW8Num25z0">
    <w:name w:val="WW8Num25z0"/>
    <w:rPr>
      <w:b w:val="0"/>
      <w:i w:val="0"/>
    </w:rPr>
  </w:style>
  <w:style w:type="character" w:customStyle="1" w:styleId="WW8Num26zfalse">
    <w:name w:val="WW8Num26zfalse"/>
  </w:style>
  <w:style w:type="character" w:customStyle="1" w:styleId="WW8Num27z0">
    <w:name w:val="WW8Num27z0"/>
    <w:rPr>
      <w:rFonts w:ascii="Symbol" w:hAnsi="Symbol" w:cs="Symbol"/>
      <w:sz w:val="20"/>
    </w:rPr>
  </w:style>
  <w:style w:type="character" w:customStyle="1" w:styleId="WW8Num27z1">
    <w:name w:val="WW8Num27z1"/>
    <w:rPr>
      <w:rFonts w:ascii="Courier New" w:hAnsi="Courier New" w:cs="Courier New"/>
      <w:sz w:val="20"/>
    </w:rPr>
  </w:style>
  <w:style w:type="character" w:customStyle="1" w:styleId="WW8Num27z2">
    <w:name w:val="WW8Num27z2"/>
    <w:rPr>
      <w:rFonts w:ascii="Wingdings" w:hAnsi="Wingdings" w:cs="Wingdings"/>
      <w:sz w:val="20"/>
    </w:rPr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9z0">
    <w:name w:val="WW8Num29z0"/>
    <w:rPr>
      <w:rFonts w:ascii="Wingdings 2" w:hAnsi="Wingdings 2" w:cs="OpenSymbol"/>
    </w:rPr>
  </w:style>
  <w:style w:type="character" w:customStyle="1" w:styleId="WW8Num29z1">
    <w:name w:val="WW8Num29z1"/>
    <w:rPr>
      <w:rFonts w:ascii="OpenSymbol" w:hAnsi="OpenSymbol" w:cs="OpenSymbol"/>
    </w:rPr>
  </w:style>
  <w:style w:type="character" w:customStyle="1" w:styleId="WW8Num30z0">
    <w:name w:val="WW8Num30z0"/>
    <w:rPr>
      <w:rFonts w:ascii="Wingdings 2" w:hAnsi="Wingdings 2" w:cs="OpenSymbol"/>
    </w:rPr>
  </w:style>
  <w:style w:type="character" w:customStyle="1" w:styleId="WW8Num30ztrue">
    <w:name w:val="WW8Num30ztrue"/>
  </w:style>
  <w:style w:type="character" w:customStyle="1" w:styleId="WW8Num30ztrue7">
    <w:name w:val="WW8Num30ztrue7"/>
  </w:style>
  <w:style w:type="character" w:customStyle="1" w:styleId="WW8Num30ztrue6">
    <w:name w:val="WW8Num30ztrue6"/>
  </w:style>
  <w:style w:type="character" w:customStyle="1" w:styleId="WW8Num30ztrue5">
    <w:name w:val="WW8Num30ztrue5"/>
  </w:style>
  <w:style w:type="character" w:customStyle="1" w:styleId="WW8Num30ztrue4">
    <w:name w:val="WW8Num30ztrue4"/>
  </w:style>
  <w:style w:type="character" w:customStyle="1" w:styleId="WW8Num30ztrue3">
    <w:name w:val="WW8Num30ztrue3"/>
  </w:style>
  <w:style w:type="character" w:customStyle="1" w:styleId="WW8Num30ztrue2">
    <w:name w:val="WW8Num30ztrue2"/>
  </w:style>
  <w:style w:type="character" w:customStyle="1" w:styleId="WW8Num30ztrue1">
    <w:name w:val="WW8Num30ztrue1"/>
  </w:style>
  <w:style w:type="character" w:customStyle="1" w:styleId="WW8Num31z0">
    <w:name w:val="WW8Num31z0"/>
    <w:rPr>
      <w:b w:val="0"/>
      <w:i w:val="0"/>
      <w:sz w:val="24"/>
      <w:szCs w:val="24"/>
      <w:lang w:val="el-GR" w:eastAsia="el-GR"/>
    </w:rPr>
  </w:style>
  <w:style w:type="character" w:customStyle="1" w:styleId="WW8Num31ztrue">
    <w:name w:val="WW8Num31ztrue"/>
  </w:style>
  <w:style w:type="character" w:customStyle="1" w:styleId="WW8Num31ztrue7">
    <w:name w:val="WW8Num31ztrue7"/>
  </w:style>
  <w:style w:type="character" w:customStyle="1" w:styleId="WW8Num31ztrue6">
    <w:name w:val="WW8Num31ztrue6"/>
  </w:style>
  <w:style w:type="character" w:customStyle="1" w:styleId="WW8Num31ztrue5">
    <w:name w:val="WW8Num31ztrue5"/>
  </w:style>
  <w:style w:type="character" w:customStyle="1" w:styleId="WW8Num31ztrue4">
    <w:name w:val="WW8Num31ztrue4"/>
  </w:style>
  <w:style w:type="character" w:customStyle="1" w:styleId="WW8Num31ztrue3">
    <w:name w:val="WW8Num31ztrue3"/>
  </w:style>
  <w:style w:type="character" w:customStyle="1" w:styleId="WW8Num31ztrue2">
    <w:name w:val="WW8Num31ztrue2"/>
  </w:style>
  <w:style w:type="character" w:customStyle="1" w:styleId="WW8Num31ztrue1">
    <w:name w:val="WW8Num31ztrue1"/>
  </w:style>
  <w:style w:type="character" w:customStyle="1" w:styleId="WW8Num32z0">
    <w:name w:val="WW8Num32z0"/>
    <w:rPr>
      <w:b w:val="0"/>
      <w:i w:val="0"/>
    </w:rPr>
  </w:style>
  <w:style w:type="character" w:customStyle="1" w:styleId="WW8Num32ztrue">
    <w:name w:val="WW8Num32ztrue"/>
  </w:style>
  <w:style w:type="character" w:customStyle="1" w:styleId="WW8Num32ztrue7">
    <w:name w:val="WW8Num32ztrue7"/>
  </w:style>
  <w:style w:type="character" w:customStyle="1" w:styleId="WW8Num32ztrue6">
    <w:name w:val="WW8Num32ztrue6"/>
  </w:style>
  <w:style w:type="character" w:customStyle="1" w:styleId="WW8Num32ztrue5">
    <w:name w:val="WW8Num32ztrue5"/>
  </w:style>
  <w:style w:type="character" w:customStyle="1" w:styleId="WW8Num32ztrue4">
    <w:name w:val="WW8Num32ztrue4"/>
  </w:style>
  <w:style w:type="character" w:customStyle="1" w:styleId="WW8Num32ztrue3">
    <w:name w:val="WW8Num32ztrue3"/>
  </w:style>
  <w:style w:type="character" w:customStyle="1" w:styleId="WW8Num32ztrue2">
    <w:name w:val="WW8Num32ztrue2"/>
  </w:style>
  <w:style w:type="character" w:customStyle="1" w:styleId="WW8Num32ztrue1">
    <w:name w:val="WW8Num32ztrue1"/>
  </w:style>
  <w:style w:type="character" w:customStyle="1" w:styleId="WW8Num33z0">
    <w:name w:val="WW8Num33z0"/>
    <w:rPr>
      <w:b w:val="0"/>
      <w:i w:val="0"/>
      <w:sz w:val="24"/>
      <w:szCs w:val="24"/>
      <w:lang w:val="el-GR" w:eastAsia="el-GR"/>
    </w:rPr>
  </w:style>
  <w:style w:type="character" w:customStyle="1" w:styleId="WW8Num33ztrue">
    <w:name w:val="WW8Num33ztrue"/>
  </w:style>
  <w:style w:type="character" w:customStyle="1" w:styleId="WW8Num33ztrue7">
    <w:name w:val="WW8Num33ztrue7"/>
  </w:style>
  <w:style w:type="character" w:customStyle="1" w:styleId="WW8Num33ztrue6">
    <w:name w:val="WW8Num33ztrue6"/>
  </w:style>
  <w:style w:type="character" w:customStyle="1" w:styleId="WW8Num33ztrue5">
    <w:name w:val="WW8Num33ztrue5"/>
  </w:style>
  <w:style w:type="character" w:customStyle="1" w:styleId="WW8Num33ztrue4">
    <w:name w:val="WW8Num33ztrue4"/>
  </w:style>
  <w:style w:type="character" w:customStyle="1" w:styleId="WW8Num33ztrue3">
    <w:name w:val="WW8Num33ztrue3"/>
  </w:style>
  <w:style w:type="character" w:customStyle="1" w:styleId="WW8Num33ztrue2">
    <w:name w:val="WW8Num33ztrue2"/>
  </w:style>
  <w:style w:type="character" w:customStyle="1" w:styleId="WW8Num33ztrue1">
    <w:name w:val="WW8Num33ztrue1"/>
  </w:style>
  <w:style w:type="character" w:customStyle="1" w:styleId="WW8Num34z0">
    <w:name w:val="WW8Num34z0"/>
    <w:rPr>
      <w:b w:val="0"/>
      <w:i w:val="0"/>
    </w:rPr>
  </w:style>
  <w:style w:type="character" w:customStyle="1" w:styleId="WW8Num34ztrue">
    <w:name w:val="WW8Num34ztrue"/>
  </w:style>
  <w:style w:type="character" w:customStyle="1" w:styleId="WW8Num34ztrue7">
    <w:name w:val="WW8Num34ztrue7"/>
  </w:style>
  <w:style w:type="character" w:customStyle="1" w:styleId="WW8Num34ztrue6">
    <w:name w:val="WW8Num34ztrue6"/>
  </w:style>
  <w:style w:type="character" w:customStyle="1" w:styleId="WW8Num34ztrue5">
    <w:name w:val="WW8Num34ztrue5"/>
  </w:style>
  <w:style w:type="character" w:customStyle="1" w:styleId="WW8Num34ztrue4">
    <w:name w:val="WW8Num34ztrue4"/>
  </w:style>
  <w:style w:type="character" w:customStyle="1" w:styleId="WW8Num34ztrue3">
    <w:name w:val="WW8Num34ztrue3"/>
  </w:style>
  <w:style w:type="character" w:customStyle="1" w:styleId="WW8Num34ztrue2">
    <w:name w:val="WW8Num34ztrue2"/>
  </w:style>
  <w:style w:type="character" w:customStyle="1" w:styleId="WW8Num34ztrue1">
    <w:name w:val="WW8Num34ztrue1"/>
  </w:style>
  <w:style w:type="character" w:customStyle="1" w:styleId="WW8Num35z0">
    <w:name w:val="WW8Num35z0"/>
    <w:rPr>
      <w:b w:val="0"/>
      <w:i w:val="0"/>
    </w:rPr>
  </w:style>
  <w:style w:type="character" w:customStyle="1" w:styleId="WW8Num35ztrue">
    <w:name w:val="WW8Num35ztrue"/>
  </w:style>
  <w:style w:type="character" w:customStyle="1" w:styleId="WW8Num35ztrue7">
    <w:name w:val="WW8Num35ztrue7"/>
  </w:style>
  <w:style w:type="character" w:customStyle="1" w:styleId="WW8Num35ztrue6">
    <w:name w:val="WW8Num35ztrue6"/>
  </w:style>
  <w:style w:type="character" w:customStyle="1" w:styleId="WW8Num35ztrue5">
    <w:name w:val="WW8Num35ztrue5"/>
  </w:style>
  <w:style w:type="character" w:customStyle="1" w:styleId="WW8Num35ztrue4">
    <w:name w:val="WW8Num35ztrue4"/>
  </w:style>
  <w:style w:type="character" w:customStyle="1" w:styleId="WW8Num35ztrue3">
    <w:name w:val="WW8Num35ztrue3"/>
  </w:style>
  <w:style w:type="character" w:customStyle="1" w:styleId="WW8Num35ztrue2">
    <w:name w:val="WW8Num35ztrue2"/>
  </w:style>
  <w:style w:type="character" w:customStyle="1" w:styleId="WW8Num35ztrue1">
    <w:name w:val="WW8Num35ztrue1"/>
  </w:style>
  <w:style w:type="character" w:customStyle="1" w:styleId="WW8Num36z0">
    <w:name w:val="WW8Num36z0"/>
    <w:rPr>
      <w:b w:val="0"/>
      <w:i w:val="0"/>
    </w:rPr>
  </w:style>
  <w:style w:type="character" w:customStyle="1" w:styleId="WW8Num36ztrue">
    <w:name w:val="WW8Num36ztrue"/>
  </w:style>
  <w:style w:type="character" w:customStyle="1" w:styleId="WW8Num36ztrue7">
    <w:name w:val="WW8Num36ztrue7"/>
  </w:style>
  <w:style w:type="character" w:customStyle="1" w:styleId="WW8Num36ztrue6">
    <w:name w:val="WW8Num36ztrue6"/>
  </w:style>
  <w:style w:type="character" w:customStyle="1" w:styleId="WW8Num36ztrue5">
    <w:name w:val="WW8Num36ztrue5"/>
  </w:style>
  <w:style w:type="character" w:customStyle="1" w:styleId="WW8Num36ztrue4">
    <w:name w:val="WW8Num36ztrue4"/>
  </w:style>
  <w:style w:type="character" w:customStyle="1" w:styleId="WW8Num36ztrue3">
    <w:name w:val="WW8Num36ztrue3"/>
  </w:style>
  <w:style w:type="character" w:customStyle="1" w:styleId="WW8Num36ztrue2">
    <w:name w:val="WW8Num36ztrue2"/>
  </w:style>
  <w:style w:type="character" w:customStyle="1" w:styleId="WW8Num36ztrue1">
    <w:name w:val="WW8Num36ztrue1"/>
  </w:style>
  <w:style w:type="character" w:customStyle="1" w:styleId="WW8Num37z0">
    <w:name w:val="WW8Num37z0"/>
    <w:rPr>
      <w:b w:val="0"/>
      <w:i w:val="0"/>
      <w:sz w:val="24"/>
      <w:szCs w:val="24"/>
      <w:lang w:val="el-GR" w:eastAsia="el-GR"/>
    </w:rPr>
  </w:style>
  <w:style w:type="character" w:customStyle="1" w:styleId="WW8Num37ztrue">
    <w:name w:val="WW8Num37ztrue"/>
  </w:style>
  <w:style w:type="character" w:customStyle="1" w:styleId="WW8Num37ztrue7">
    <w:name w:val="WW8Num37ztrue7"/>
  </w:style>
  <w:style w:type="character" w:customStyle="1" w:styleId="WW8Num37ztrue6">
    <w:name w:val="WW8Num37ztrue6"/>
  </w:style>
  <w:style w:type="character" w:customStyle="1" w:styleId="WW8Num37ztrue5">
    <w:name w:val="WW8Num37ztrue5"/>
  </w:style>
  <w:style w:type="character" w:customStyle="1" w:styleId="WW8Num37ztrue4">
    <w:name w:val="WW8Num37ztrue4"/>
  </w:style>
  <w:style w:type="character" w:customStyle="1" w:styleId="WW8Num37ztrue3">
    <w:name w:val="WW8Num37ztrue3"/>
  </w:style>
  <w:style w:type="character" w:customStyle="1" w:styleId="WW8Num37ztrue2">
    <w:name w:val="WW8Num37ztrue2"/>
  </w:style>
  <w:style w:type="character" w:customStyle="1" w:styleId="WW8Num37ztrue1">
    <w:name w:val="WW8Num37ztrue1"/>
  </w:style>
  <w:style w:type="character" w:customStyle="1" w:styleId="WW8Num38z0">
    <w:name w:val="WW8Num38z0"/>
    <w:rPr>
      <w:b w:val="0"/>
      <w:i w:val="0"/>
    </w:rPr>
  </w:style>
  <w:style w:type="character" w:customStyle="1" w:styleId="WW8Num38ztrue">
    <w:name w:val="WW8Num38ztrue"/>
  </w:style>
  <w:style w:type="character" w:customStyle="1" w:styleId="WW8Num38ztrue7">
    <w:name w:val="WW8Num38ztrue7"/>
  </w:style>
  <w:style w:type="character" w:customStyle="1" w:styleId="WW8Num38ztrue6">
    <w:name w:val="WW8Num38ztrue6"/>
  </w:style>
  <w:style w:type="character" w:customStyle="1" w:styleId="WW8Num38ztrue5">
    <w:name w:val="WW8Num38ztrue5"/>
  </w:style>
  <w:style w:type="character" w:customStyle="1" w:styleId="WW8Num38ztrue4">
    <w:name w:val="WW8Num38ztrue4"/>
  </w:style>
  <w:style w:type="character" w:customStyle="1" w:styleId="WW8Num38ztrue3">
    <w:name w:val="WW8Num38ztrue3"/>
  </w:style>
  <w:style w:type="character" w:customStyle="1" w:styleId="WW8Num38ztrue2">
    <w:name w:val="WW8Num38ztrue2"/>
  </w:style>
  <w:style w:type="character" w:customStyle="1" w:styleId="WW8Num38ztrue1">
    <w:name w:val="WW8Num38ztrue1"/>
  </w:style>
  <w:style w:type="character" w:customStyle="1" w:styleId="WW8Num39z0">
    <w:name w:val="WW8Num39z0"/>
    <w:rPr>
      <w:b w:val="0"/>
      <w:i w:val="0"/>
      <w:sz w:val="24"/>
      <w:szCs w:val="24"/>
      <w:lang w:val="el-GR" w:eastAsia="el-GR"/>
    </w:rPr>
  </w:style>
  <w:style w:type="character" w:customStyle="1" w:styleId="WW8Num39ztrue">
    <w:name w:val="WW8Num39ztrue"/>
  </w:style>
  <w:style w:type="character" w:customStyle="1" w:styleId="WW8Num39ztrue7">
    <w:name w:val="WW8Num39ztrue7"/>
  </w:style>
  <w:style w:type="character" w:customStyle="1" w:styleId="WW8Num39ztrue6">
    <w:name w:val="WW8Num39ztrue6"/>
  </w:style>
  <w:style w:type="character" w:customStyle="1" w:styleId="WW8Num39ztrue5">
    <w:name w:val="WW8Num39ztrue5"/>
  </w:style>
  <w:style w:type="character" w:customStyle="1" w:styleId="WW8Num39ztrue4">
    <w:name w:val="WW8Num39ztrue4"/>
  </w:style>
  <w:style w:type="character" w:customStyle="1" w:styleId="WW8Num39ztrue3">
    <w:name w:val="WW8Num39ztrue3"/>
  </w:style>
  <w:style w:type="character" w:customStyle="1" w:styleId="WW8Num39ztrue2">
    <w:name w:val="WW8Num39ztrue2"/>
  </w:style>
  <w:style w:type="character" w:customStyle="1" w:styleId="WW8Num39ztrue1">
    <w:name w:val="WW8Num39ztrue1"/>
  </w:style>
  <w:style w:type="character" w:customStyle="1" w:styleId="WW8Num40z0">
    <w:name w:val="WW8Num40z0"/>
    <w:rPr>
      <w:b w:val="0"/>
      <w:i w:val="0"/>
    </w:rPr>
  </w:style>
  <w:style w:type="character" w:customStyle="1" w:styleId="WW8Num40ztrue">
    <w:name w:val="WW8Num40ztrue"/>
  </w:style>
  <w:style w:type="character" w:customStyle="1" w:styleId="WW8Num40ztrue7">
    <w:name w:val="WW8Num40ztrue7"/>
  </w:style>
  <w:style w:type="character" w:customStyle="1" w:styleId="WW8Num40ztrue6">
    <w:name w:val="WW8Num40ztrue6"/>
  </w:style>
  <w:style w:type="character" w:customStyle="1" w:styleId="WW8Num40ztrue5">
    <w:name w:val="WW8Num40ztrue5"/>
  </w:style>
  <w:style w:type="character" w:customStyle="1" w:styleId="WW8Num40ztrue4">
    <w:name w:val="WW8Num40ztrue4"/>
  </w:style>
  <w:style w:type="character" w:customStyle="1" w:styleId="WW8Num40ztrue3">
    <w:name w:val="WW8Num40ztrue3"/>
  </w:style>
  <w:style w:type="character" w:customStyle="1" w:styleId="WW8Num40ztrue2">
    <w:name w:val="WW8Num40ztrue2"/>
  </w:style>
  <w:style w:type="character" w:customStyle="1" w:styleId="WW8Num40ztrue1">
    <w:name w:val="WW8Num40ztrue1"/>
  </w:style>
  <w:style w:type="character" w:customStyle="1" w:styleId="WW8Num41z0">
    <w:name w:val="WW8Num41z0"/>
    <w:rPr>
      <w:b w:val="0"/>
      <w:i w:val="0"/>
    </w:rPr>
  </w:style>
  <w:style w:type="character" w:customStyle="1" w:styleId="WW8Num41ztrue">
    <w:name w:val="WW8Num41ztrue"/>
  </w:style>
  <w:style w:type="character" w:customStyle="1" w:styleId="WW8Num41ztrue7">
    <w:name w:val="WW8Num41ztrue7"/>
  </w:style>
  <w:style w:type="character" w:customStyle="1" w:styleId="WW8Num41ztrue6">
    <w:name w:val="WW8Num41ztrue6"/>
  </w:style>
  <w:style w:type="character" w:customStyle="1" w:styleId="WW8Num41ztrue5">
    <w:name w:val="WW8Num41ztrue5"/>
  </w:style>
  <w:style w:type="character" w:customStyle="1" w:styleId="WW8Num41ztrue4">
    <w:name w:val="WW8Num41ztrue4"/>
  </w:style>
  <w:style w:type="character" w:customStyle="1" w:styleId="WW8Num41ztrue3">
    <w:name w:val="WW8Num41ztrue3"/>
  </w:style>
  <w:style w:type="character" w:customStyle="1" w:styleId="WW8Num41ztrue2">
    <w:name w:val="WW8Num41ztrue2"/>
  </w:style>
  <w:style w:type="character" w:customStyle="1" w:styleId="WW8Num41ztrue1">
    <w:name w:val="WW8Num41ztrue1"/>
  </w:style>
  <w:style w:type="character" w:customStyle="1" w:styleId="WW8Num42z0">
    <w:name w:val="WW8Num42z0"/>
    <w:rPr>
      <w:b w:val="0"/>
      <w:i w:val="0"/>
    </w:rPr>
  </w:style>
  <w:style w:type="character" w:customStyle="1" w:styleId="WW8Num42ztrue">
    <w:name w:val="WW8Num42ztrue"/>
  </w:style>
  <w:style w:type="character" w:customStyle="1" w:styleId="WW8Num42ztrue7">
    <w:name w:val="WW8Num42ztrue7"/>
  </w:style>
  <w:style w:type="character" w:customStyle="1" w:styleId="WW8Num42ztrue6">
    <w:name w:val="WW8Num42ztrue6"/>
  </w:style>
  <w:style w:type="character" w:customStyle="1" w:styleId="WW8Num42ztrue5">
    <w:name w:val="WW8Num42ztrue5"/>
  </w:style>
  <w:style w:type="character" w:customStyle="1" w:styleId="WW8Num42ztrue4">
    <w:name w:val="WW8Num42ztrue4"/>
  </w:style>
  <w:style w:type="character" w:customStyle="1" w:styleId="WW8Num42ztrue3">
    <w:name w:val="WW8Num42ztrue3"/>
  </w:style>
  <w:style w:type="character" w:customStyle="1" w:styleId="WW8Num42ztrue2">
    <w:name w:val="WW8Num42ztrue2"/>
  </w:style>
  <w:style w:type="character" w:customStyle="1" w:styleId="WW8Num42ztrue1">
    <w:name w:val="WW8Num42ztrue1"/>
  </w:style>
  <w:style w:type="character" w:customStyle="1" w:styleId="WW8Num43z0">
    <w:name w:val="WW8Num43z0"/>
    <w:rPr>
      <w:rFonts w:ascii="Times New Roman" w:hAnsi="Times New Roman" w:cs="Times New Roman"/>
      <w:sz w:val="24"/>
      <w:szCs w:val="24"/>
      <w:lang w:val="el-GR" w:eastAsia="el-GR"/>
    </w:rPr>
  </w:style>
  <w:style w:type="character" w:customStyle="1" w:styleId="WW8Num43ztrue">
    <w:name w:val="WW8Num43ztrue"/>
  </w:style>
  <w:style w:type="character" w:customStyle="1" w:styleId="WW8Num43ztrue7">
    <w:name w:val="WW8Num43ztrue7"/>
  </w:style>
  <w:style w:type="character" w:customStyle="1" w:styleId="WW8Num43ztrue6">
    <w:name w:val="WW8Num43ztrue6"/>
  </w:style>
  <w:style w:type="character" w:customStyle="1" w:styleId="WW8Num43ztrue5">
    <w:name w:val="WW8Num43ztrue5"/>
  </w:style>
  <w:style w:type="character" w:customStyle="1" w:styleId="WW8Num43ztrue4">
    <w:name w:val="WW8Num43ztrue4"/>
  </w:style>
  <w:style w:type="character" w:customStyle="1" w:styleId="WW8Num43ztrue3">
    <w:name w:val="WW8Num43ztrue3"/>
  </w:style>
  <w:style w:type="character" w:customStyle="1" w:styleId="WW8Num43ztrue2">
    <w:name w:val="WW8Num43ztrue2"/>
  </w:style>
  <w:style w:type="character" w:customStyle="1" w:styleId="WW8Num43ztrue1">
    <w:name w:val="WW8Num43ztrue1"/>
  </w:style>
  <w:style w:type="character" w:customStyle="1" w:styleId="WW8Num44z0">
    <w:name w:val="WW8Num44z0"/>
    <w:rPr>
      <w:b w:val="0"/>
      <w:i w:val="0"/>
    </w:rPr>
  </w:style>
  <w:style w:type="character" w:customStyle="1" w:styleId="WW8Num44ztrue">
    <w:name w:val="WW8Num44ztrue"/>
  </w:style>
  <w:style w:type="character" w:customStyle="1" w:styleId="WW8Num44ztrue7">
    <w:name w:val="WW8Num44ztrue7"/>
  </w:style>
  <w:style w:type="character" w:customStyle="1" w:styleId="WW8Num44ztrue6">
    <w:name w:val="WW8Num44ztrue6"/>
  </w:style>
  <w:style w:type="character" w:customStyle="1" w:styleId="WW8Num44ztrue5">
    <w:name w:val="WW8Num44ztrue5"/>
  </w:style>
  <w:style w:type="character" w:customStyle="1" w:styleId="WW8Num44ztrue4">
    <w:name w:val="WW8Num44ztrue4"/>
  </w:style>
  <w:style w:type="character" w:customStyle="1" w:styleId="WW8Num44ztrue3">
    <w:name w:val="WW8Num44ztrue3"/>
  </w:style>
  <w:style w:type="character" w:customStyle="1" w:styleId="WW8Num44ztrue2">
    <w:name w:val="WW8Num44ztrue2"/>
  </w:style>
  <w:style w:type="character" w:customStyle="1" w:styleId="WW8Num44ztrue1">
    <w:name w:val="WW8Num44ztrue1"/>
  </w:style>
  <w:style w:type="character" w:customStyle="1" w:styleId="WW8Num45z0">
    <w:name w:val="WW8Num45z0"/>
    <w:rPr>
      <w:b w:val="0"/>
      <w:i w:val="0"/>
    </w:rPr>
  </w:style>
  <w:style w:type="character" w:customStyle="1" w:styleId="WW8Num45ztrue">
    <w:name w:val="WW8Num45ztrue"/>
  </w:style>
  <w:style w:type="character" w:customStyle="1" w:styleId="WW8Num45ztrue7">
    <w:name w:val="WW8Num45ztrue7"/>
  </w:style>
  <w:style w:type="character" w:customStyle="1" w:styleId="WW8Num45ztrue6">
    <w:name w:val="WW8Num45ztrue6"/>
  </w:style>
  <w:style w:type="character" w:customStyle="1" w:styleId="WW8Num45ztrue5">
    <w:name w:val="WW8Num45ztrue5"/>
  </w:style>
  <w:style w:type="character" w:customStyle="1" w:styleId="WW8Num45ztrue4">
    <w:name w:val="WW8Num45ztrue4"/>
  </w:style>
  <w:style w:type="character" w:customStyle="1" w:styleId="WW8Num45ztrue3">
    <w:name w:val="WW8Num45ztrue3"/>
  </w:style>
  <w:style w:type="character" w:customStyle="1" w:styleId="WW8Num45ztrue2">
    <w:name w:val="WW8Num45ztrue2"/>
  </w:style>
  <w:style w:type="character" w:customStyle="1" w:styleId="WW8Num45ztrue1">
    <w:name w:val="WW8Num45ztrue1"/>
  </w:style>
  <w:style w:type="character" w:customStyle="1" w:styleId="WW8Num46z0">
    <w:name w:val="WW8Num46z0"/>
    <w:rPr>
      <w:b w:val="0"/>
      <w:i w:val="0"/>
    </w:rPr>
  </w:style>
  <w:style w:type="character" w:customStyle="1" w:styleId="WW8Num46ztrue">
    <w:name w:val="WW8Num46ztrue"/>
  </w:style>
  <w:style w:type="character" w:customStyle="1" w:styleId="WW8Num46ztrue7">
    <w:name w:val="WW8Num46ztrue7"/>
  </w:style>
  <w:style w:type="character" w:customStyle="1" w:styleId="WW8Num46ztrue6">
    <w:name w:val="WW8Num46ztrue6"/>
  </w:style>
  <w:style w:type="character" w:customStyle="1" w:styleId="WW8Num46ztrue5">
    <w:name w:val="WW8Num46ztrue5"/>
  </w:style>
  <w:style w:type="character" w:customStyle="1" w:styleId="WW8Num46ztrue4">
    <w:name w:val="WW8Num46ztrue4"/>
  </w:style>
  <w:style w:type="character" w:customStyle="1" w:styleId="WW8Num46ztrue3">
    <w:name w:val="WW8Num46ztrue3"/>
  </w:style>
  <w:style w:type="character" w:customStyle="1" w:styleId="WW8Num46ztrue2">
    <w:name w:val="WW8Num46ztrue2"/>
  </w:style>
  <w:style w:type="character" w:customStyle="1" w:styleId="WW8Num46ztrue1">
    <w:name w:val="WW8Num46ztrue1"/>
  </w:style>
  <w:style w:type="character" w:customStyle="1" w:styleId="WW8Num47z0">
    <w:name w:val="WW8Num47z0"/>
    <w:rPr>
      <w:b w:val="0"/>
      <w:i w:val="0"/>
      <w:sz w:val="24"/>
      <w:szCs w:val="24"/>
      <w:lang w:val="el-GR" w:eastAsia="el-GR"/>
    </w:rPr>
  </w:style>
  <w:style w:type="character" w:customStyle="1" w:styleId="WW8Num47ztrue">
    <w:name w:val="WW8Num47ztrue"/>
  </w:style>
  <w:style w:type="character" w:customStyle="1" w:styleId="WW8Num47ztrue7">
    <w:name w:val="WW8Num47ztrue7"/>
  </w:style>
  <w:style w:type="character" w:customStyle="1" w:styleId="WW8Num47ztrue6">
    <w:name w:val="WW8Num47ztrue6"/>
  </w:style>
  <w:style w:type="character" w:customStyle="1" w:styleId="WW8Num47ztrue5">
    <w:name w:val="WW8Num47ztrue5"/>
  </w:style>
  <w:style w:type="character" w:customStyle="1" w:styleId="WW8Num47ztrue4">
    <w:name w:val="WW8Num47ztrue4"/>
  </w:style>
  <w:style w:type="character" w:customStyle="1" w:styleId="WW8Num47ztrue3">
    <w:name w:val="WW8Num47ztrue3"/>
  </w:style>
  <w:style w:type="character" w:customStyle="1" w:styleId="WW8Num47ztrue2">
    <w:name w:val="WW8Num47ztrue2"/>
  </w:style>
  <w:style w:type="character" w:customStyle="1" w:styleId="WW8Num47ztrue1">
    <w:name w:val="WW8Num47ztrue1"/>
  </w:style>
  <w:style w:type="character" w:customStyle="1" w:styleId="WW8Num48z0">
    <w:name w:val="WW8Num48z0"/>
    <w:rPr>
      <w:rFonts w:ascii="Symbol" w:hAnsi="Symbol" w:cs="Symbol"/>
    </w:rPr>
  </w:style>
  <w:style w:type="character" w:customStyle="1" w:styleId="WW8Num48z1">
    <w:name w:val="WW8Num48z1"/>
    <w:rPr>
      <w:rFonts w:ascii="Times New Roman" w:hAnsi="Times New Roman" w:cs="Times New Roman"/>
      <w:sz w:val="24"/>
      <w:szCs w:val="24"/>
      <w:lang w:val="en-US" w:eastAsia="el-GR"/>
    </w:rPr>
  </w:style>
  <w:style w:type="character" w:customStyle="1" w:styleId="WW8Num48z2">
    <w:name w:val="WW8Num48z2"/>
    <w:rPr>
      <w:rFonts w:ascii="Wingdings" w:hAnsi="Wingdings" w:cs="Wingdings"/>
    </w:rPr>
  </w:style>
  <w:style w:type="character" w:customStyle="1" w:styleId="WW8Num48z4">
    <w:name w:val="WW8Num48z4"/>
    <w:rPr>
      <w:rFonts w:ascii="Courier New" w:hAnsi="Courier New" w:cs="Courier New"/>
    </w:rPr>
  </w:style>
  <w:style w:type="character" w:customStyle="1" w:styleId="WW8Num49z0">
    <w:name w:val="WW8Num49z0"/>
    <w:rPr>
      <w:rFonts w:ascii="Symbol" w:hAnsi="Symbol" w:cs="Symbol"/>
      <w:sz w:val="24"/>
      <w:szCs w:val="24"/>
      <w:lang w:val="el-GR" w:eastAsia="el-GR"/>
    </w:rPr>
  </w:style>
  <w:style w:type="character" w:customStyle="1" w:styleId="WW8Num49z1">
    <w:name w:val="WW8Num49z1"/>
    <w:rPr>
      <w:rFonts w:ascii="Courier New" w:hAnsi="Courier New" w:cs="Courier New"/>
    </w:rPr>
  </w:style>
  <w:style w:type="character" w:customStyle="1" w:styleId="WW8Num49z2">
    <w:name w:val="WW8Num49z2"/>
    <w:rPr>
      <w:rFonts w:ascii="Wingdings" w:hAnsi="Wingdings" w:cs="Wingdings"/>
      <w:sz w:val="24"/>
      <w:szCs w:val="24"/>
      <w:lang w:val="el-GR" w:eastAsia="el-GR"/>
    </w:rPr>
  </w:style>
  <w:style w:type="character" w:customStyle="1" w:styleId="WW8Num50z0">
    <w:name w:val="WW8Num50z0"/>
    <w:rPr>
      <w:b w:val="0"/>
      <w:i w:val="0"/>
    </w:rPr>
  </w:style>
  <w:style w:type="character" w:customStyle="1" w:styleId="WW8Num50ztrue">
    <w:name w:val="WW8Num50ztrue"/>
  </w:style>
  <w:style w:type="character" w:customStyle="1" w:styleId="WW8Num50ztrue7">
    <w:name w:val="WW8Num50ztrue7"/>
  </w:style>
  <w:style w:type="character" w:customStyle="1" w:styleId="WW8Num50ztrue6">
    <w:name w:val="WW8Num50ztrue6"/>
  </w:style>
  <w:style w:type="character" w:customStyle="1" w:styleId="WW8Num50ztrue5">
    <w:name w:val="WW8Num50ztrue5"/>
  </w:style>
  <w:style w:type="character" w:customStyle="1" w:styleId="WW8Num50ztrue4">
    <w:name w:val="WW8Num50ztrue4"/>
  </w:style>
  <w:style w:type="character" w:customStyle="1" w:styleId="WW8Num50ztrue3">
    <w:name w:val="WW8Num50ztrue3"/>
  </w:style>
  <w:style w:type="character" w:customStyle="1" w:styleId="WW8Num50ztrue2">
    <w:name w:val="WW8Num50ztrue2"/>
  </w:style>
  <w:style w:type="character" w:customStyle="1" w:styleId="WW8Num50ztrue1">
    <w:name w:val="WW8Num50ztrue1"/>
  </w:style>
  <w:style w:type="character" w:customStyle="1" w:styleId="DefaultParagraphFont1">
    <w:name w:val="Default Paragraph Font1"/>
  </w:style>
  <w:style w:type="character" w:customStyle="1" w:styleId="Absatz-Standardschriftart">
    <w:name w:val="Absatz-Standardschriftart"/>
  </w:style>
  <w:style w:type="character" w:customStyle="1" w:styleId="WW8Num14z1">
    <w:name w:val="WW8Num14z1"/>
    <w:rPr>
      <w:rFonts w:ascii="Wingdings" w:hAnsi="Wingdings" w:cs="Wingdings"/>
      <w:sz w:val="20"/>
    </w:rPr>
  </w:style>
  <w:style w:type="character" w:customStyle="1" w:styleId="WW8Num15z0">
    <w:name w:val="WW8Num15z0"/>
    <w:rPr>
      <w:rFonts w:ascii="Verdana" w:hAnsi="Verdana" w:cs="Verdana"/>
      <w:sz w:val="18"/>
    </w:rPr>
  </w:style>
  <w:style w:type="character" w:customStyle="1" w:styleId="WW8Num18z0">
    <w:name w:val="WW8Num18z0"/>
    <w:rPr>
      <w:rFonts w:ascii="Wingdings" w:hAnsi="Wingdings" w:cs="Wingdings"/>
    </w:rPr>
  </w:style>
  <w:style w:type="character" w:customStyle="1" w:styleId="WW8Num22z0">
    <w:name w:val="WW8Num22z0"/>
    <w:rPr>
      <w:b/>
      <w:i w:val="0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Times New Roman"/>
    </w:rPr>
  </w:style>
  <w:style w:type="character" w:customStyle="1" w:styleId="WW8Num26z0">
    <w:name w:val="WW8Num26z0"/>
    <w:rPr>
      <w:b w:val="0"/>
      <w:i w:val="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30z1">
    <w:name w:val="WW8Num30z1"/>
    <w:rPr>
      <w:rFonts w:ascii="OpenSymbol" w:hAnsi="OpenSymbol" w:cs="OpenSymbol"/>
    </w:rPr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/>
      <w:i w:val="0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1z1">
    <w:name w:val="WW8Num11z1"/>
    <w:rPr>
      <w:sz w:val="32"/>
    </w:rPr>
  </w:style>
  <w:style w:type="character" w:customStyle="1" w:styleId="WW8Num11z3">
    <w:name w:val="WW8Num11z3"/>
    <w:rPr>
      <w:rFonts w:ascii="Times New Roman" w:hAnsi="Times New Roman" w:cs="Times New Roman"/>
      <w:b/>
      <w:i/>
      <w:caps w:val="0"/>
      <w:smallCaps w:val="0"/>
      <w:strike w:val="0"/>
      <w:dstrike w:val="0"/>
      <w:vanish w:val="0"/>
      <w:color w:val="000000"/>
      <w:position w:val="0"/>
      <w:sz w:val="24"/>
      <w:szCs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Pr>
      <w:rFonts w:ascii="Symbol" w:hAnsi="Symbol" w:cs="Symbol"/>
      <w:sz w:val="20"/>
    </w:rPr>
  </w:style>
  <w:style w:type="character" w:customStyle="1" w:styleId="WW8Num13z1">
    <w:name w:val="WW8Num13z1"/>
    <w:rPr>
      <w:rFonts w:ascii="Wingdings" w:hAnsi="Wingdings" w:cs="Wingdings"/>
      <w:sz w:val="20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Times New Roman"/>
    </w:rPr>
  </w:style>
  <w:style w:type="character" w:customStyle="1" w:styleId="11">
    <w:name w:val="Προεπιλεγμένη γραμματοσειρά1"/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PageNumber">
    <w:name w:val="page number"/>
    <w:basedOn w:val="11"/>
    <w:uiPriority w:val="99"/>
  </w:style>
  <w:style w:type="character" w:customStyle="1" w:styleId="FootnoteCharacters">
    <w:name w:val="Footnote Characters"/>
    <w:rPr>
      <w:vertAlign w:val="superscript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oldface">
    <w:name w:val="boldface"/>
    <w:rPr>
      <w:b/>
    </w:rPr>
  </w:style>
  <w:style w:type="character" w:customStyle="1" w:styleId="Char">
    <w:name w:val="Υπότιτλος Char"/>
    <w:rPr>
      <w:rFonts w:ascii="Verdana" w:hAnsi="Verdana" w:cs="Verdana"/>
      <w:b/>
      <w:bCs/>
      <w:sz w:val="24"/>
      <w:szCs w:val="24"/>
      <w:lang w:val="el-GR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letters1">
    <w:name w:val="letters1"/>
    <w:rPr>
      <w:rFonts w:ascii="Arial" w:hAnsi="Arial" w:cs="Arial"/>
      <w:b/>
      <w:bCs/>
      <w:strike w:val="0"/>
      <w:dstrike w:val="0"/>
      <w:color w:val="660000"/>
      <w:sz w:val="23"/>
      <w:szCs w:val="23"/>
      <w:u w:val="none"/>
    </w:rPr>
  </w:style>
  <w:style w:type="character" w:customStyle="1" w:styleId="emphasize">
    <w:name w:val="emphasize"/>
    <w:rPr>
      <w:rFonts w:ascii="Times New Roman" w:hAnsi="Times New Roman" w:cs="Times New Roman"/>
      <w:i/>
      <w:sz w:val="22"/>
      <w:lang w:val="en-US"/>
    </w:rPr>
  </w:style>
  <w:style w:type="character" w:customStyle="1" w:styleId="Boldface0">
    <w:name w:val="Boldface"/>
    <w:rPr>
      <w:rFonts w:ascii="Times New Roman" w:hAnsi="Times New Roman" w:cs="Times New Roman"/>
      <w:b/>
      <w:i/>
      <w:sz w:val="22"/>
      <w:lang w:val="el-GR"/>
    </w:rPr>
  </w:style>
  <w:style w:type="character" w:customStyle="1" w:styleId="NormalmystyleChar">
    <w:name w:val="Normal.mystyle Char"/>
    <w:rPr>
      <w:rFonts w:cs="Arial"/>
      <w:sz w:val="22"/>
      <w:lang w:val="el-GR" w:bidi="ar-SA"/>
    </w:rPr>
  </w:style>
  <w:style w:type="character" w:customStyle="1" w:styleId="cattitle">
    <w:name w:val="cattitle"/>
    <w:basedOn w:val="11"/>
  </w:style>
  <w:style w:type="character" w:customStyle="1" w:styleId="postbody">
    <w:name w:val="postbody"/>
    <w:basedOn w:val="11"/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z-Char">
    <w:name w:val="z-Τέλος φόρμας Char"/>
    <w:rPr>
      <w:rFonts w:ascii="Arial" w:eastAsia="Arial Unicode MS" w:hAnsi="Arial" w:cs="Arial"/>
      <w:vanish/>
      <w:sz w:val="16"/>
      <w:szCs w:val="16"/>
      <w:lang w:val="en-GB"/>
    </w:rPr>
  </w:style>
  <w:style w:type="character" w:customStyle="1" w:styleId="1Char">
    <w:name w:val="Επικεφαλίδα 1 Char"/>
    <w:rPr>
      <w:rFonts w:ascii="Verdana" w:hAnsi="Verdana" w:cs="Verdana"/>
      <w:b/>
      <w:sz w:val="40"/>
      <w:szCs w:val="40"/>
    </w:rPr>
  </w:style>
  <w:style w:type="character" w:customStyle="1" w:styleId="2Char">
    <w:name w:val="Επικεφαλίδα 2 Char"/>
    <w:rPr>
      <w:b/>
      <w:i/>
      <w:iCs/>
      <w:sz w:val="36"/>
      <w:szCs w:val="36"/>
    </w:rPr>
  </w:style>
  <w:style w:type="character" w:customStyle="1" w:styleId="3Char">
    <w:name w:val="Επικεφαλίδα 3 Char"/>
    <w:rPr>
      <w:b/>
      <w:sz w:val="24"/>
    </w:rPr>
  </w:style>
  <w:style w:type="character" w:customStyle="1" w:styleId="4Char">
    <w:name w:val="Επικεφαλίδα 4 Char"/>
    <w:rPr>
      <w:rFonts w:ascii="Arial" w:hAnsi="Arial" w:cs="Arial"/>
      <w:b/>
      <w:sz w:val="24"/>
      <w:lang w:val="en-GB"/>
    </w:rPr>
  </w:style>
  <w:style w:type="character" w:customStyle="1" w:styleId="5Char">
    <w:name w:val="Επικεφαλίδα 5 Char"/>
    <w:rPr>
      <w:sz w:val="22"/>
      <w:lang w:val="en-GB"/>
    </w:rPr>
  </w:style>
  <w:style w:type="character" w:customStyle="1" w:styleId="6Char">
    <w:name w:val="Επικεφαλίδα 6 Char"/>
    <w:rPr>
      <w:i/>
      <w:sz w:val="22"/>
      <w:lang w:val="en-GB"/>
    </w:rPr>
  </w:style>
  <w:style w:type="character" w:customStyle="1" w:styleId="7Char">
    <w:name w:val="Επικεφαλίδα 7 Char"/>
    <w:rPr>
      <w:rFonts w:ascii="Arial" w:hAnsi="Arial" w:cs="Arial"/>
      <w:lang w:val="en-GB"/>
    </w:rPr>
  </w:style>
  <w:style w:type="character" w:customStyle="1" w:styleId="8Char">
    <w:name w:val="Επικεφαλίδα 8 Char"/>
    <w:rPr>
      <w:rFonts w:ascii="Arial" w:hAnsi="Arial" w:cs="Arial"/>
      <w:i/>
      <w:lang w:val="en-GB"/>
    </w:rPr>
  </w:style>
  <w:style w:type="character" w:customStyle="1" w:styleId="9Char">
    <w:name w:val="Επικεφαλίδα 9 Char"/>
    <w:rPr>
      <w:rFonts w:ascii="Arial" w:hAnsi="Arial" w:cs="Arial"/>
      <w:b/>
      <w:i/>
      <w:sz w:val="18"/>
      <w:lang w:val="en-GB"/>
    </w:rPr>
  </w:style>
  <w:style w:type="character" w:customStyle="1" w:styleId="2Char0">
    <w:name w:val="Σώμα κείμενου με εσοχή 2 Char"/>
    <w:rPr>
      <w:sz w:val="22"/>
      <w:lang w:val="el-GR"/>
    </w:rPr>
  </w:style>
  <w:style w:type="character" w:customStyle="1" w:styleId="Char0">
    <w:name w:val="Τίτλος Char"/>
    <w:rPr>
      <w:rFonts w:ascii="Arial" w:hAnsi="Arial" w:cs="Arial"/>
      <w:b/>
      <w:bCs/>
      <w:sz w:val="28"/>
      <w:szCs w:val="28"/>
      <w:lang w:val="el-GR"/>
    </w:rPr>
  </w:style>
  <w:style w:type="character" w:customStyle="1" w:styleId="Char1">
    <w:name w:val="Σώμα κειμένου Char"/>
    <w:rPr>
      <w:sz w:val="24"/>
      <w:lang w:val="el-GR"/>
    </w:rPr>
  </w:style>
  <w:style w:type="character" w:customStyle="1" w:styleId="3Char0">
    <w:name w:val="Σώμα κείμενου 3 Char"/>
    <w:rPr>
      <w:sz w:val="24"/>
      <w:lang w:val="el-GR"/>
    </w:rPr>
  </w:style>
  <w:style w:type="character" w:customStyle="1" w:styleId="Char2">
    <w:name w:val="Κεφαλίδα Char"/>
    <w:rPr>
      <w:lang w:val="en-GB"/>
    </w:rPr>
  </w:style>
  <w:style w:type="character" w:customStyle="1" w:styleId="2Char1">
    <w:name w:val="Σώμα κείμενου 2 Char"/>
    <w:rPr>
      <w:sz w:val="22"/>
      <w:lang w:val="el-GR"/>
    </w:rPr>
  </w:style>
  <w:style w:type="character" w:customStyle="1" w:styleId="Char3">
    <w:name w:val="Κείμενο υποσημείωσης Char"/>
    <w:rPr>
      <w:sz w:val="22"/>
      <w:lang w:val="el-GR"/>
    </w:rPr>
  </w:style>
  <w:style w:type="character" w:customStyle="1" w:styleId="Char4">
    <w:name w:val="Υποσέλιδο Char"/>
    <w:rPr>
      <w:lang w:val="en-GB"/>
    </w:rPr>
  </w:style>
  <w:style w:type="character" w:customStyle="1" w:styleId="z-Char0">
    <w:name w:val="z-Αρχή φόρμας Char"/>
    <w:rPr>
      <w:rFonts w:ascii="Arial" w:eastAsia="Arial Unicode MS" w:hAnsi="Arial" w:cs="Arial"/>
      <w:vanish/>
      <w:sz w:val="16"/>
      <w:szCs w:val="16"/>
      <w:lang w:val="en-GB"/>
    </w:rPr>
  </w:style>
  <w:style w:type="character" w:customStyle="1" w:styleId="Char5">
    <w:name w:val="Σώμα κείμενου με εσοχή Char"/>
    <w:rPr>
      <w:sz w:val="22"/>
      <w:lang w:val="el-GR"/>
    </w:rPr>
  </w:style>
  <w:style w:type="character" w:customStyle="1" w:styleId="WW-InternetLink">
    <w:name w:val="WW-Internet Link"/>
    <w:rPr>
      <w:color w:val="000080"/>
      <w:u w:val="single"/>
      <w:lang w:val="en-US" w:bidi="en-US"/>
    </w:rPr>
  </w:style>
  <w:style w:type="character" w:customStyle="1" w:styleId="mw-headline">
    <w:name w:val="mw-headline"/>
    <w:basedOn w:val="11"/>
  </w:style>
  <w:style w:type="character" w:customStyle="1" w:styleId="HTMLPreformattedChar">
    <w:name w:val="HTML Preformatted Char"/>
    <w:uiPriority w:val="99"/>
    <w:rPr>
      <w:rFonts w:ascii="Courier New" w:hAnsi="Courier New" w:cs="Courier New"/>
    </w:rPr>
  </w:style>
  <w:style w:type="character" w:customStyle="1" w:styleId="Char6">
    <w:name w:val="Κείμενο πλαισίου Char"/>
    <w:rPr>
      <w:rFonts w:ascii="Tahoma" w:hAnsi="Tahoma" w:cs="Tahoma"/>
      <w:sz w:val="16"/>
      <w:szCs w:val="16"/>
    </w:rPr>
  </w:style>
  <w:style w:type="character" w:customStyle="1" w:styleId="hps">
    <w:name w:val="hps"/>
    <w:basedOn w:val="11"/>
  </w:style>
  <w:style w:type="character" w:customStyle="1" w:styleId="A3">
    <w:name w:val="A3"/>
    <w:rPr>
      <w:rFonts w:cs="Adobe Garamond Pro"/>
      <w:color w:val="221E1F"/>
      <w:sz w:val="36"/>
      <w:szCs w:val="36"/>
    </w:rPr>
  </w:style>
  <w:style w:type="character" w:customStyle="1" w:styleId="A1">
    <w:name w:val="A1"/>
    <w:rPr>
      <w:rFonts w:cs="Adobe Garamond Pro"/>
      <w:i/>
      <w:iCs/>
      <w:color w:val="221E1F"/>
      <w:sz w:val="21"/>
      <w:szCs w:val="21"/>
    </w:rPr>
  </w:style>
  <w:style w:type="character" w:customStyle="1" w:styleId="shorttext">
    <w:name w:val="short_text"/>
    <w:basedOn w:val="11"/>
  </w:style>
  <w:style w:type="character" w:customStyle="1" w:styleId="nineteen">
    <w:name w:val="nineteen"/>
    <w:basedOn w:val="1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har10">
    <w:name w:val="Απλό κείμενο Char1"/>
    <w:rPr>
      <w:rFonts w:ascii="Courier New" w:hAnsi="Courier New" w:cs="Courier New"/>
      <w:lang w:val="en-GB" w:eastAsia="zh-CN"/>
    </w:rPr>
  </w:style>
  <w:style w:type="character" w:customStyle="1" w:styleId="-HTMLChar1">
    <w:name w:val="Προ-διαμορφωμένο HTML Char1"/>
    <w:rPr>
      <w:rFonts w:ascii="Courier New" w:hAnsi="Courier New" w:cs="Courier New"/>
      <w:lang w:val="en-GB" w:eastAsia="zh-CN"/>
    </w:rPr>
  </w:style>
  <w:style w:type="character" w:customStyle="1" w:styleId="z-TopofFormChar">
    <w:name w:val="z-Top of Form Char"/>
    <w:rPr>
      <w:rFonts w:ascii="Arial" w:hAnsi="Arial" w:cs="Arial"/>
      <w:vanish/>
      <w:sz w:val="16"/>
      <w:szCs w:val="16"/>
    </w:rPr>
  </w:style>
  <w:style w:type="character" w:customStyle="1" w:styleId="atn">
    <w:name w:val="atn"/>
    <w:basedOn w:val="DefaultParagraphFont1"/>
  </w:style>
  <w:style w:type="character" w:customStyle="1" w:styleId="z-BottomofFormChar">
    <w:name w:val="z-Bottom of Form Char"/>
    <w:rPr>
      <w:rFonts w:ascii="Arial" w:hAnsi="Arial" w:cs="Arial"/>
      <w:vanish/>
      <w:sz w:val="16"/>
      <w:szCs w:val="16"/>
    </w:rPr>
  </w:style>
  <w:style w:type="character" w:customStyle="1" w:styleId="BalloonTextChar">
    <w:name w:val="Balloon Text Char"/>
    <w:uiPriority w:val="99"/>
    <w:rPr>
      <w:rFonts w:ascii="Tahoma" w:eastAsia="Calibri" w:hAnsi="Tahoma" w:cs="Tahoma"/>
      <w:sz w:val="16"/>
      <w:szCs w:val="16"/>
      <w:lang w:val="en-US"/>
    </w:rPr>
  </w:style>
  <w:style w:type="character" w:customStyle="1" w:styleId="HeaderChar">
    <w:name w:val="Header Char"/>
    <w:rPr>
      <w:lang w:val="en-GB" w:eastAsia="zh-CN"/>
    </w:rPr>
  </w:style>
  <w:style w:type="character" w:customStyle="1" w:styleId="FooterChar">
    <w:name w:val="Footer Char"/>
    <w:uiPriority w:val="99"/>
    <w:rPr>
      <w:lang w:val="en-GB" w:eastAsia="zh-CN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ind w:left="709" w:hanging="709"/>
      <w:jc w:val="center"/>
    </w:pPr>
    <w:rPr>
      <w:rFonts w:ascii="Arial" w:hAnsi="Arial" w:cs="Arial"/>
      <w:b/>
      <w:bCs/>
      <w:sz w:val="28"/>
      <w:szCs w:val="28"/>
      <w:lang w:val="el-GR"/>
    </w:rPr>
  </w:style>
  <w:style w:type="paragraph" w:styleId="BodyText">
    <w:name w:val="Body Text"/>
    <w:basedOn w:val="Normal"/>
    <w:pPr>
      <w:jc w:val="left"/>
    </w:pPr>
    <w:rPr>
      <w:sz w:val="24"/>
      <w:lang w:val="el-GR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311">
    <w:name w:val="Σώμα κείμενου 31"/>
    <w:basedOn w:val="Normal"/>
    <w:pPr>
      <w:spacing w:after="120"/>
    </w:pPr>
    <w:rPr>
      <w:sz w:val="24"/>
      <w:lang w:val="el-GR"/>
    </w:rPr>
  </w:style>
  <w:style w:type="paragraph" w:customStyle="1" w:styleId="Head">
    <w:name w:val="Head"/>
    <w:basedOn w:val="Normal"/>
    <w:pPr>
      <w:keepNext/>
      <w:spacing w:before="480" w:after="120" w:line="360" w:lineRule="atLeast"/>
    </w:pPr>
    <w:rPr>
      <w:rFonts w:ascii="Arial Narrow" w:hAnsi="Arial Narrow" w:cs="Arial Narrow"/>
      <w:b/>
      <w:sz w:val="24"/>
      <w:u w:val="single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customStyle="1" w:styleId="body">
    <w:name w:val="body"/>
    <w:basedOn w:val="Normal"/>
    <w:pPr>
      <w:overflowPunct w:val="0"/>
      <w:autoSpaceDE w:val="0"/>
      <w:spacing w:after="120"/>
      <w:textAlignment w:val="baseline"/>
    </w:pPr>
    <w:rPr>
      <w:rFonts w:ascii="GR-Soft_Helv" w:hAnsi="GR-Soft_Helv" w:cs="GR-Soft_Helv"/>
      <w:lang w:val="el-GR"/>
    </w:rPr>
  </w:style>
  <w:style w:type="paragraph" w:customStyle="1" w:styleId="Web1">
    <w:name w:val="Κανονικό (Web)1"/>
    <w:basedOn w:val="Normal"/>
    <w:pPr>
      <w:spacing w:before="100" w:after="100"/>
      <w:jc w:val="left"/>
    </w:pPr>
    <w:rPr>
      <w:sz w:val="24"/>
    </w:rPr>
  </w:style>
  <w:style w:type="paragraph" w:styleId="TOC1">
    <w:name w:val="toc 1"/>
    <w:basedOn w:val="Normal"/>
    <w:next w:val="Normal"/>
    <w:uiPriority w:val="39"/>
    <w:pPr>
      <w:spacing w:before="120"/>
      <w:jc w:val="left"/>
    </w:pPr>
    <w:rPr>
      <w:rFonts w:ascii="Calibri" w:hAnsi="Calibri" w:cs="Calibr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pPr>
      <w:spacing w:before="120"/>
      <w:ind w:left="200"/>
      <w:jc w:val="left"/>
    </w:pPr>
    <w:rPr>
      <w:rFonts w:ascii="Calibri" w:hAnsi="Calibri" w:cs="Calibri"/>
      <w:b/>
      <w:bCs/>
      <w:sz w:val="22"/>
      <w:szCs w:val="22"/>
    </w:rPr>
  </w:style>
  <w:style w:type="paragraph" w:styleId="TOC3">
    <w:name w:val="toc 3"/>
    <w:basedOn w:val="Normal"/>
    <w:next w:val="Normal"/>
    <w:uiPriority w:val="39"/>
    <w:pPr>
      <w:ind w:left="400"/>
      <w:jc w:val="left"/>
    </w:pPr>
    <w:rPr>
      <w:rFonts w:ascii="Calibri" w:hAnsi="Calibri" w:cs="Calibri"/>
    </w:rPr>
  </w:style>
  <w:style w:type="paragraph" w:styleId="TOC4">
    <w:name w:val="toc 4"/>
    <w:basedOn w:val="Normal"/>
    <w:next w:val="Normal"/>
    <w:uiPriority w:val="39"/>
    <w:pPr>
      <w:ind w:left="600"/>
      <w:jc w:val="left"/>
    </w:pPr>
    <w:rPr>
      <w:rFonts w:ascii="Calibri" w:hAnsi="Calibri" w:cs="Calibri"/>
    </w:rPr>
  </w:style>
  <w:style w:type="paragraph" w:styleId="TOC5">
    <w:name w:val="toc 5"/>
    <w:basedOn w:val="Normal"/>
    <w:next w:val="Normal"/>
    <w:uiPriority w:val="39"/>
    <w:pPr>
      <w:ind w:left="800"/>
      <w:jc w:val="left"/>
    </w:pPr>
    <w:rPr>
      <w:rFonts w:ascii="Calibri" w:hAnsi="Calibri" w:cs="Calibri"/>
    </w:rPr>
  </w:style>
  <w:style w:type="paragraph" w:styleId="TOC6">
    <w:name w:val="toc 6"/>
    <w:basedOn w:val="Normal"/>
    <w:next w:val="Normal"/>
    <w:uiPriority w:val="39"/>
    <w:pPr>
      <w:ind w:left="1000"/>
      <w:jc w:val="left"/>
    </w:pPr>
    <w:rPr>
      <w:rFonts w:ascii="Calibri" w:hAnsi="Calibri" w:cs="Calibri"/>
    </w:rPr>
  </w:style>
  <w:style w:type="paragraph" w:styleId="TOC7">
    <w:name w:val="toc 7"/>
    <w:basedOn w:val="Normal"/>
    <w:next w:val="Normal"/>
    <w:uiPriority w:val="39"/>
    <w:pPr>
      <w:ind w:left="1200"/>
      <w:jc w:val="left"/>
    </w:pPr>
    <w:rPr>
      <w:rFonts w:ascii="Calibri" w:hAnsi="Calibri" w:cs="Calibri"/>
    </w:rPr>
  </w:style>
  <w:style w:type="paragraph" w:styleId="TOC8">
    <w:name w:val="toc 8"/>
    <w:basedOn w:val="Normal"/>
    <w:next w:val="Normal"/>
    <w:uiPriority w:val="39"/>
    <w:pPr>
      <w:ind w:left="1400"/>
      <w:jc w:val="left"/>
    </w:pPr>
    <w:rPr>
      <w:rFonts w:ascii="Calibri" w:hAnsi="Calibri" w:cs="Calibri"/>
    </w:rPr>
  </w:style>
  <w:style w:type="paragraph" w:styleId="TOC9">
    <w:name w:val="toc 9"/>
    <w:basedOn w:val="Normal"/>
    <w:next w:val="Normal"/>
    <w:uiPriority w:val="39"/>
    <w:pPr>
      <w:ind w:left="1600"/>
      <w:jc w:val="left"/>
    </w:pPr>
    <w:rPr>
      <w:rFonts w:ascii="Calibri" w:hAnsi="Calibri" w:cs="Calibri"/>
    </w:rPr>
  </w:style>
  <w:style w:type="paragraph" w:customStyle="1" w:styleId="210">
    <w:name w:val="Σώμα κείμενου 21"/>
    <w:basedOn w:val="Normal"/>
    <w:pPr>
      <w:spacing w:line="360" w:lineRule="atLeast"/>
    </w:pPr>
    <w:rPr>
      <w:sz w:val="22"/>
      <w:lang w:val="el-GR"/>
    </w:rPr>
  </w:style>
  <w:style w:type="paragraph" w:styleId="BodyTextIndent">
    <w:name w:val="Body Text Indent"/>
    <w:basedOn w:val="Normal"/>
    <w:pPr>
      <w:spacing w:after="120" w:line="360" w:lineRule="atLeast"/>
      <w:ind w:left="717"/>
      <w:jc w:val="left"/>
    </w:pPr>
    <w:rPr>
      <w:sz w:val="22"/>
      <w:lang w:val="el-GR"/>
    </w:rPr>
  </w:style>
  <w:style w:type="paragraph" w:customStyle="1" w:styleId="12">
    <w:name w:val="Λεζάντα1"/>
    <w:basedOn w:val="Normal"/>
    <w:next w:val="Normal"/>
    <w:pPr>
      <w:spacing w:before="120" w:after="120"/>
      <w:jc w:val="left"/>
    </w:pPr>
    <w:rPr>
      <w:b/>
      <w:bCs/>
    </w:rPr>
  </w:style>
  <w:style w:type="paragraph" w:styleId="FootnoteText">
    <w:name w:val="footnote text"/>
    <w:basedOn w:val="Normal"/>
    <w:link w:val="FootnoteTextChar"/>
    <w:uiPriority w:val="99"/>
    <w:pPr>
      <w:overflowPunct w:val="0"/>
      <w:autoSpaceDE w:val="0"/>
      <w:textAlignment w:val="baseline"/>
    </w:pPr>
    <w:rPr>
      <w:sz w:val="22"/>
      <w:lang w:val="el-GR"/>
    </w:rPr>
  </w:style>
  <w:style w:type="paragraph" w:customStyle="1" w:styleId="211">
    <w:name w:val="Σώμα κείμενου με εσοχή 21"/>
    <w:basedOn w:val="Normal"/>
    <w:pPr>
      <w:spacing w:line="360" w:lineRule="atLeast"/>
      <w:ind w:left="360"/>
      <w:jc w:val="left"/>
    </w:pPr>
    <w:rPr>
      <w:sz w:val="22"/>
      <w:lang w:val="el-GR"/>
    </w:rPr>
  </w:style>
  <w:style w:type="paragraph" w:customStyle="1" w:styleId="UsrDefBlockText">
    <w:name w:val="UsrDef BlockText"/>
    <w:basedOn w:val="Normal"/>
    <w:rPr>
      <w:rFonts w:ascii="Arial" w:hAnsi="Arial" w:cs="Arial"/>
      <w:sz w:val="22"/>
      <w:lang w:val="el-GR"/>
    </w:rPr>
  </w:style>
  <w:style w:type="paragraph" w:customStyle="1" w:styleId="212">
    <w:name w:val="Λίστα με κουκκίδες 21"/>
    <w:basedOn w:val="Normal"/>
    <w:pPr>
      <w:ind w:left="566" w:hanging="283"/>
      <w:jc w:val="left"/>
    </w:pPr>
    <w:rPr>
      <w:lang w:val="el-GR"/>
    </w:rPr>
  </w:style>
  <w:style w:type="paragraph" w:customStyle="1" w:styleId="312">
    <w:name w:val="Σώμα κείμενου με εσοχή 31"/>
    <w:basedOn w:val="Normal"/>
    <w:pPr>
      <w:ind w:left="709"/>
    </w:pPr>
    <w:rPr>
      <w:rFonts w:ascii="Arial" w:hAnsi="Arial" w:cs="Arial"/>
      <w:lang w:val="el-GR"/>
    </w:rPr>
  </w:style>
  <w:style w:type="paragraph" w:customStyle="1" w:styleId="13">
    <w:name w:val="Τμήμα κειμένου1"/>
    <w:basedOn w:val="Normal"/>
    <w:pPr>
      <w:ind w:left="567" w:right="-432" w:hanging="791"/>
      <w:jc w:val="left"/>
    </w:pPr>
    <w:rPr>
      <w:rFonts w:ascii="Arial" w:hAnsi="Arial" w:cs="Arial"/>
      <w:b/>
      <w:bCs/>
      <w:sz w:val="24"/>
      <w:szCs w:val="24"/>
      <w:lang w:val="el-GR"/>
    </w:rPr>
  </w:style>
  <w:style w:type="paragraph" w:customStyle="1" w:styleId="14">
    <w:name w:val="Κείμενο σχολίου1"/>
    <w:basedOn w:val="Normal"/>
    <w:pPr>
      <w:jc w:val="left"/>
    </w:pPr>
    <w:rPr>
      <w:lang w:val="el-GR"/>
    </w:rPr>
  </w:style>
  <w:style w:type="paragraph" w:customStyle="1" w:styleId="15">
    <w:name w:val="Θέμα σχολίου1"/>
    <w:basedOn w:val="14"/>
    <w:next w:val="14"/>
    <w:rPr>
      <w:b/>
      <w:bCs/>
    </w:rPr>
  </w:style>
  <w:style w:type="paragraph" w:customStyle="1" w:styleId="16">
    <w:name w:val="Κείμενο πλαισίου1"/>
    <w:basedOn w:val="Normal"/>
    <w:pPr>
      <w:jc w:val="left"/>
    </w:pPr>
    <w:rPr>
      <w:rFonts w:ascii="Tahoma" w:hAnsi="Tahoma" w:cs="Tahoma"/>
      <w:sz w:val="16"/>
      <w:szCs w:val="16"/>
      <w:lang w:val="el-GR"/>
    </w:rPr>
  </w:style>
  <w:style w:type="paragraph" w:customStyle="1" w:styleId="xl35">
    <w:name w:val="xl35"/>
    <w:basedOn w:val="Normal"/>
    <w:pPr>
      <w:spacing w:before="280" w:after="280"/>
      <w:textAlignment w:val="top"/>
    </w:pPr>
    <w:rPr>
      <w:rFonts w:ascii="Arial" w:hAnsi="Arial" w:cs="Arial"/>
      <w:sz w:val="16"/>
      <w:szCs w:val="16"/>
    </w:rPr>
  </w:style>
  <w:style w:type="paragraph" w:customStyle="1" w:styleId="1">
    <w:name w:val="Λίστα με κουκκίδες1"/>
    <w:basedOn w:val="Normal"/>
    <w:pPr>
      <w:numPr>
        <w:numId w:val="8"/>
      </w:numPr>
      <w:jc w:val="left"/>
    </w:pPr>
    <w:rPr>
      <w:lang w:val="el-GR"/>
    </w:rPr>
  </w:style>
  <w:style w:type="paragraph" w:customStyle="1" w:styleId="31">
    <w:name w:val="Λίστα με κουκκίδες 31"/>
    <w:basedOn w:val="Normal"/>
    <w:pPr>
      <w:numPr>
        <w:numId w:val="7"/>
      </w:numPr>
      <w:tabs>
        <w:tab w:val="left" w:pos="926"/>
      </w:tabs>
      <w:ind w:left="926" w:firstLine="0"/>
      <w:jc w:val="left"/>
    </w:pPr>
    <w:rPr>
      <w:lang w:val="el-GR"/>
    </w:rPr>
  </w:style>
  <w:style w:type="paragraph" w:customStyle="1" w:styleId="41">
    <w:name w:val="Λίστα με κουκκίδες 41"/>
    <w:basedOn w:val="Normal"/>
    <w:pPr>
      <w:numPr>
        <w:numId w:val="18"/>
      </w:numPr>
      <w:tabs>
        <w:tab w:val="left" w:pos="1209"/>
      </w:tabs>
      <w:ind w:left="1209" w:firstLine="0"/>
      <w:jc w:val="left"/>
    </w:pPr>
    <w:rPr>
      <w:lang w:val="el-GR"/>
    </w:rPr>
  </w:style>
  <w:style w:type="paragraph" w:customStyle="1" w:styleId="51">
    <w:name w:val="Λίστα με κουκκίδες 51"/>
    <w:basedOn w:val="Normal"/>
    <w:pPr>
      <w:numPr>
        <w:numId w:val="9"/>
      </w:numPr>
      <w:tabs>
        <w:tab w:val="left" w:pos="1492"/>
      </w:tabs>
      <w:ind w:left="1492" w:firstLine="0"/>
      <w:jc w:val="left"/>
    </w:pPr>
    <w:rPr>
      <w:lang w:val="el-GR"/>
    </w:rPr>
  </w:style>
  <w:style w:type="paragraph" w:customStyle="1" w:styleId="10">
    <w:name w:val="Λίστα με αριθμούς1"/>
    <w:basedOn w:val="Normal"/>
    <w:pPr>
      <w:numPr>
        <w:numId w:val="10"/>
      </w:numPr>
      <w:ind w:left="360" w:hanging="360"/>
      <w:jc w:val="left"/>
    </w:pPr>
    <w:rPr>
      <w:lang w:val="el-GR"/>
    </w:rPr>
  </w:style>
  <w:style w:type="paragraph" w:customStyle="1" w:styleId="21">
    <w:name w:val="Λίστα με αριθμούς 21"/>
    <w:basedOn w:val="Normal"/>
    <w:pPr>
      <w:numPr>
        <w:numId w:val="5"/>
      </w:numPr>
      <w:tabs>
        <w:tab w:val="left" w:pos="643"/>
      </w:tabs>
      <w:ind w:left="643" w:firstLine="0"/>
      <w:jc w:val="left"/>
    </w:pPr>
    <w:rPr>
      <w:lang w:val="el-GR"/>
    </w:rPr>
  </w:style>
  <w:style w:type="paragraph" w:customStyle="1" w:styleId="310">
    <w:name w:val="Λίστα με αριθμούς 31"/>
    <w:basedOn w:val="Normal"/>
    <w:pPr>
      <w:numPr>
        <w:numId w:val="19"/>
      </w:numPr>
      <w:tabs>
        <w:tab w:val="left" w:pos="926"/>
      </w:tabs>
      <w:ind w:left="926" w:firstLine="0"/>
      <w:jc w:val="left"/>
    </w:pPr>
    <w:rPr>
      <w:lang w:val="el-GR"/>
    </w:rPr>
  </w:style>
  <w:style w:type="paragraph" w:customStyle="1" w:styleId="410">
    <w:name w:val="Λίστα με αριθμούς 41"/>
    <w:basedOn w:val="Normal"/>
    <w:pPr>
      <w:numPr>
        <w:numId w:val="20"/>
      </w:numPr>
      <w:tabs>
        <w:tab w:val="left" w:pos="1209"/>
      </w:tabs>
      <w:ind w:left="1209" w:firstLine="0"/>
      <w:jc w:val="left"/>
    </w:pPr>
    <w:rPr>
      <w:lang w:val="el-GR"/>
    </w:rPr>
  </w:style>
  <w:style w:type="paragraph" w:customStyle="1" w:styleId="510">
    <w:name w:val="Λίστα με αριθμούς 51"/>
    <w:basedOn w:val="Normal"/>
    <w:pPr>
      <w:numPr>
        <w:numId w:val="14"/>
      </w:numPr>
      <w:tabs>
        <w:tab w:val="left" w:pos="1492"/>
      </w:tabs>
      <w:ind w:left="1492" w:firstLine="0"/>
      <w:jc w:val="left"/>
    </w:pPr>
    <w:rPr>
      <w:lang w:val="el-GR"/>
    </w:rPr>
  </w:style>
  <w:style w:type="paragraph" w:customStyle="1" w:styleId="Ar1">
    <w:name w:val="Ar1"/>
    <w:basedOn w:val="Web1"/>
    <w:pPr>
      <w:spacing w:before="480" w:after="120"/>
    </w:pPr>
    <w:rPr>
      <w:rFonts w:ascii="Arial" w:hAnsi="Arial" w:cs="Arial"/>
      <w:b/>
      <w:bCs/>
      <w:i/>
      <w:iCs/>
      <w:color w:val="003366"/>
      <w:spacing w:val="35"/>
      <w:sz w:val="22"/>
      <w:szCs w:val="28"/>
      <w:lang w:val="el-GR"/>
    </w:rPr>
  </w:style>
  <w:style w:type="paragraph" w:customStyle="1" w:styleId="Ar2">
    <w:name w:val="Ar2"/>
    <w:basedOn w:val="12"/>
    <w:pPr>
      <w:spacing w:before="240" w:after="60"/>
      <w:ind w:firstLine="357"/>
    </w:pPr>
    <w:rPr>
      <w:rFonts w:ascii="Arial" w:hAnsi="Arial" w:cs="Arial"/>
      <w:color w:val="003366"/>
      <w:spacing w:val="35"/>
      <w:szCs w:val="28"/>
      <w:lang w:val="el-GR"/>
    </w:rPr>
  </w:style>
  <w:style w:type="paragraph" w:customStyle="1" w:styleId="Ar3">
    <w:name w:val="Ar3"/>
    <w:basedOn w:val="Web1"/>
    <w:pPr>
      <w:spacing w:before="240" w:after="60"/>
      <w:ind w:left="720"/>
      <w:jc w:val="both"/>
    </w:pPr>
    <w:rPr>
      <w:rFonts w:ascii="Arial" w:hAnsi="Arial" w:cs="Arial"/>
      <w:b/>
      <w:bCs/>
      <w:i/>
      <w:iCs/>
      <w:color w:val="003366"/>
      <w:sz w:val="19"/>
      <w:szCs w:val="19"/>
      <w:u w:val="single"/>
      <w:lang w:val="en-US"/>
    </w:rPr>
  </w:style>
  <w:style w:type="paragraph" w:customStyle="1" w:styleId="Heading1a">
    <w:name w:val="Heading 1a"/>
    <w:basedOn w:val="Heading1"/>
    <w:pPr>
      <w:keepNext w:val="0"/>
      <w:widowControl/>
      <w:numPr>
        <w:numId w:val="11"/>
      </w:numPr>
      <w:spacing w:before="360" w:after="240"/>
    </w:pPr>
    <w:rPr>
      <w:rFonts w:ascii="Arial" w:hAnsi="Arial" w:cs="Arial"/>
      <w:sz w:val="28"/>
    </w:rPr>
  </w:style>
  <w:style w:type="paragraph" w:customStyle="1" w:styleId="Heading2a">
    <w:name w:val="Heading 2a"/>
    <w:basedOn w:val="Heading2"/>
    <w:pPr>
      <w:keepNext w:val="0"/>
      <w:widowControl/>
      <w:numPr>
        <w:ilvl w:val="0"/>
        <w:numId w:val="0"/>
      </w:numPr>
      <w:tabs>
        <w:tab w:val="num" w:pos="432"/>
      </w:tabs>
      <w:ind w:left="432" w:hanging="432"/>
      <w:jc w:val="left"/>
    </w:pPr>
  </w:style>
  <w:style w:type="paragraph" w:customStyle="1" w:styleId="Heading3a">
    <w:name w:val="Heading 3a"/>
    <w:basedOn w:val="Heading3"/>
    <w:pPr>
      <w:keepNext w:val="0"/>
      <w:numPr>
        <w:ilvl w:val="0"/>
        <w:numId w:val="0"/>
      </w:numPr>
      <w:tabs>
        <w:tab w:val="num" w:pos="432"/>
      </w:tabs>
      <w:spacing w:before="240" w:after="120"/>
      <w:ind w:left="432" w:hanging="432"/>
      <w:jc w:val="left"/>
    </w:pPr>
  </w:style>
  <w:style w:type="paragraph" w:customStyle="1" w:styleId="Bullet1">
    <w:name w:val="Bullet 1"/>
    <w:basedOn w:val="Normal"/>
    <w:pPr>
      <w:widowControl w:val="0"/>
      <w:numPr>
        <w:numId w:val="2"/>
      </w:numPr>
      <w:spacing w:before="60" w:after="60" w:line="360" w:lineRule="atLeast"/>
    </w:pPr>
    <w:rPr>
      <w:rFonts w:ascii="Tahoma" w:hAnsi="Tahoma" w:cs="Tahoma"/>
      <w:lang w:val="el-GR"/>
    </w:rPr>
  </w:style>
  <w:style w:type="paragraph" w:customStyle="1" w:styleId="ProjectTitle">
    <w:name w:val="Project Title"/>
    <w:basedOn w:val="Normal"/>
    <w:pPr>
      <w:keepNext/>
      <w:keepLines/>
      <w:pageBreakBefore/>
      <w:numPr>
        <w:numId w:val="4"/>
      </w:numPr>
      <w:pBdr>
        <w:top w:val="single" w:sz="4" w:space="1" w:color="808080"/>
        <w:right w:val="single" w:sz="4" w:space="4" w:color="808080"/>
      </w:pBdr>
      <w:shd w:val="clear" w:color="auto" w:fill="FFFFFF"/>
      <w:tabs>
        <w:tab w:val="left" w:pos="567"/>
      </w:tabs>
      <w:spacing w:before="600" w:after="120"/>
      <w:ind w:left="0" w:hanging="567"/>
    </w:pPr>
    <w:rPr>
      <w:rFonts w:ascii="Lucida Sans Unicode" w:hAnsi="Lucida Sans Unicode" w:cs="Lucida Sans Unicode"/>
      <w:b/>
      <w:sz w:val="22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pacepar">
    <w:name w:val="spacepar"/>
    <w:basedOn w:val="Normal"/>
    <w:pPr>
      <w:spacing w:before="120" w:after="120"/>
    </w:pPr>
    <w:rPr>
      <w:rFonts w:ascii="Arial" w:hAnsi="Arial" w:cs="Arial"/>
      <w:sz w:val="24"/>
      <w:lang w:val="el-GR"/>
    </w:rPr>
  </w:style>
  <w:style w:type="paragraph" w:customStyle="1" w:styleId="a">
    <w:name w:val="Âáóéêü"/>
    <w:pPr>
      <w:widowControl w:val="0"/>
      <w:suppressAutoHyphens/>
      <w:spacing w:before="120"/>
    </w:pPr>
    <w:rPr>
      <w:sz w:val="24"/>
      <w:lang w:eastAsia="zh-CN"/>
    </w:rPr>
  </w:style>
  <w:style w:type="paragraph" w:customStyle="1" w:styleId="K">
    <w:name w:val="K·ÓÔÓÈÎ‹"/>
    <w:basedOn w:val="Normal"/>
    <w:pPr>
      <w:jc w:val="left"/>
    </w:pPr>
    <w:rPr>
      <w:rFonts w:ascii="CG Times (WN)" w:hAnsi="CG Times (WN)" w:cs="CG Times (WN)"/>
      <w:lang w:val="el-GR" w:eastAsia="el-GR"/>
    </w:rPr>
  </w:style>
  <w:style w:type="paragraph" w:customStyle="1" w:styleId="soctitle">
    <w:name w:val="soctitle"/>
    <w:basedOn w:val="K"/>
    <w:pPr>
      <w:spacing w:line="240" w:lineRule="atLeast"/>
      <w:jc w:val="center"/>
    </w:pPr>
    <w:rPr>
      <w:rFonts w:ascii="HellasArial" w:hAnsi="HellasArial" w:cs="HellasArial"/>
      <w:b/>
      <w:sz w:val="28"/>
    </w:rPr>
  </w:style>
  <w:style w:type="paragraph" w:customStyle="1" w:styleId="z-1">
    <w:name w:val="z-Αρχή φόρμας1"/>
    <w:basedOn w:val="Normal"/>
    <w:next w:val="Normal"/>
    <w:pPr>
      <w:jc w:val="center"/>
    </w:pPr>
    <w:rPr>
      <w:rFonts w:ascii="Arial" w:eastAsia="Arial Unicode MS" w:hAnsi="Arial" w:cs="Arial"/>
      <w:vanish/>
      <w:sz w:val="16"/>
      <w:szCs w:val="16"/>
    </w:rPr>
  </w:style>
  <w:style w:type="paragraph" w:styleId="Subtitle">
    <w:name w:val="Subtitle"/>
    <w:basedOn w:val="Normal"/>
    <w:next w:val="BodyText"/>
    <w:qFormat/>
    <w:pPr>
      <w:spacing w:before="120" w:after="120"/>
      <w:jc w:val="center"/>
    </w:pPr>
    <w:rPr>
      <w:rFonts w:ascii="Verdana" w:hAnsi="Verdana" w:cs="Verdana"/>
      <w:b/>
      <w:bCs/>
      <w:sz w:val="24"/>
      <w:szCs w:val="24"/>
      <w:lang w:val="el-GR"/>
    </w:rPr>
  </w:style>
  <w:style w:type="paragraph" w:customStyle="1" w:styleId="SmallLetters">
    <w:name w:val="Small Letters"/>
    <w:basedOn w:val="Normal"/>
    <w:pPr>
      <w:spacing w:after="240"/>
      <w:jc w:val="center"/>
    </w:pPr>
    <w:rPr>
      <w:lang w:val="el-GR"/>
    </w:rPr>
  </w:style>
  <w:style w:type="paragraph" w:customStyle="1" w:styleId="Nass">
    <w:name w:val="Nass"/>
    <w:basedOn w:val="Normal"/>
    <w:pPr>
      <w:spacing w:before="120" w:after="240"/>
    </w:pPr>
    <w:rPr>
      <w:sz w:val="22"/>
    </w:rPr>
  </w:style>
  <w:style w:type="paragraph" w:customStyle="1" w:styleId="ListBullet1">
    <w:name w:val="List Bullet 1"/>
    <w:basedOn w:val="Normal"/>
    <w:pPr>
      <w:numPr>
        <w:numId w:val="15"/>
      </w:numPr>
      <w:spacing w:before="60" w:after="60"/>
    </w:pPr>
    <w:rPr>
      <w:sz w:val="22"/>
      <w:lang w:val="en-US"/>
    </w:rPr>
  </w:style>
  <w:style w:type="paragraph" w:customStyle="1" w:styleId="myparagraph">
    <w:name w:val="my paragraph"/>
    <w:basedOn w:val="Normal"/>
    <w:pPr>
      <w:numPr>
        <w:numId w:val="17"/>
      </w:numPr>
      <w:spacing w:before="240"/>
      <w:ind w:left="0" w:firstLine="0"/>
    </w:pPr>
    <w:rPr>
      <w:sz w:val="22"/>
      <w:lang w:val="el-GR"/>
    </w:rPr>
  </w:style>
  <w:style w:type="paragraph" w:customStyle="1" w:styleId="Bullet2">
    <w:name w:val="Bullet 2"/>
    <w:basedOn w:val="Normal"/>
    <w:pPr>
      <w:widowControl w:val="0"/>
      <w:tabs>
        <w:tab w:val="num" w:pos="720"/>
      </w:tabs>
      <w:spacing w:after="120"/>
      <w:ind w:left="720" w:hanging="360"/>
    </w:pPr>
    <w:rPr>
      <w:sz w:val="22"/>
      <w:lang w:val="el-GR"/>
    </w:rPr>
  </w:style>
  <w:style w:type="paragraph" w:customStyle="1" w:styleId="Normalmystyle">
    <w:name w:val="Normal.mystyle"/>
    <w:basedOn w:val="Normal"/>
    <w:pPr>
      <w:widowControl w:val="0"/>
      <w:spacing w:after="120"/>
    </w:pPr>
    <w:rPr>
      <w:sz w:val="22"/>
      <w:lang w:val="el-GR"/>
    </w:rPr>
  </w:style>
  <w:style w:type="paragraph" w:customStyle="1" w:styleId="abstract">
    <w:name w:val="abstract"/>
    <w:basedOn w:val="Normalmystyle"/>
    <w:next w:val="Normalmystyle"/>
    <w:pPr>
      <w:spacing w:before="120"/>
      <w:ind w:left="567" w:right="567"/>
      <w:jc w:val="center"/>
    </w:pPr>
    <w:rPr>
      <w:rFonts w:cs="Arial"/>
      <w:sz w:val="24"/>
    </w:rPr>
  </w:style>
  <w:style w:type="paragraph" w:customStyle="1" w:styleId="annex1">
    <w:name w:val="annex1"/>
    <w:basedOn w:val="Normalmystyle"/>
    <w:next w:val="Normalmystyle"/>
    <w:pPr>
      <w:keepNext/>
      <w:keepLines/>
      <w:pageBreakBefore/>
      <w:widowControl/>
      <w:spacing w:before="360" w:after="360"/>
      <w:ind w:left="780" w:hanging="420"/>
      <w:jc w:val="center"/>
    </w:pPr>
    <w:rPr>
      <w:rFonts w:cs="Arial"/>
      <w:b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biblio">
    <w:name w:val="biblio"/>
    <w:basedOn w:val="Normalmystyle"/>
    <w:pPr>
      <w:spacing w:before="120"/>
      <w:ind w:left="567" w:hanging="567"/>
    </w:pPr>
    <w:rPr>
      <w:rFonts w:cs="Arial"/>
    </w:rPr>
  </w:style>
  <w:style w:type="paragraph" w:customStyle="1" w:styleId="figureFooter">
    <w:name w:val="figure Footer"/>
    <w:basedOn w:val="Normalmystyle"/>
    <w:next w:val="Normalmystyle"/>
    <w:pPr>
      <w:keepNext/>
      <w:numPr>
        <w:numId w:val="16"/>
      </w:numPr>
      <w:tabs>
        <w:tab w:val="left" w:pos="1021"/>
      </w:tabs>
      <w:spacing w:before="60"/>
      <w:ind w:left="1021" w:hanging="1021"/>
      <w:jc w:val="center"/>
    </w:pPr>
    <w:rPr>
      <w:rFonts w:cs="Arial"/>
      <w:b/>
    </w:rPr>
  </w:style>
  <w:style w:type="paragraph" w:customStyle="1" w:styleId="ListCharacter1">
    <w:name w:val="List Character 1"/>
    <w:basedOn w:val="Normalmystyle"/>
    <w:pPr>
      <w:spacing w:after="60"/>
      <w:ind w:left="720" w:hanging="360"/>
    </w:pPr>
    <w:rPr>
      <w:rFonts w:cs="Arial"/>
    </w:rPr>
  </w:style>
  <w:style w:type="paragraph" w:customStyle="1" w:styleId="ListCharacter2">
    <w:name w:val="List Character 2"/>
    <w:basedOn w:val="Normalmystyle"/>
    <w:pPr>
      <w:ind w:left="993" w:hanging="360"/>
    </w:pPr>
    <w:rPr>
      <w:rFonts w:cs="Arial"/>
    </w:rPr>
  </w:style>
  <w:style w:type="paragraph" w:customStyle="1" w:styleId="tableHeader">
    <w:name w:val="table Header"/>
    <w:basedOn w:val="Normalmystyle"/>
    <w:pPr>
      <w:spacing w:before="120"/>
      <w:jc w:val="center"/>
    </w:pPr>
    <w:rPr>
      <w:rFonts w:cs="Arial"/>
      <w:b/>
    </w:rPr>
  </w:style>
  <w:style w:type="paragraph" w:customStyle="1" w:styleId="TableFooter">
    <w:name w:val="Table Footer"/>
    <w:basedOn w:val="tableHeader"/>
    <w:next w:val="Normalmystyle"/>
    <w:pPr>
      <w:numPr>
        <w:numId w:val="12"/>
      </w:numPr>
      <w:tabs>
        <w:tab w:val="left" w:pos="1440"/>
        <w:tab w:val="left" w:pos="1800"/>
      </w:tabs>
      <w:ind w:left="0" w:firstLine="0"/>
    </w:pPr>
  </w:style>
  <w:style w:type="paragraph" w:customStyle="1" w:styleId="ListCharacter">
    <w:name w:val="List Character"/>
    <w:basedOn w:val="10"/>
    <w:pPr>
      <w:numPr>
        <w:numId w:val="6"/>
      </w:numPr>
      <w:spacing w:after="60"/>
      <w:ind w:left="644"/>
      <w:jc w:val="both"/>
    </w:pPr>
    <w:rPr>
      <w:rFonts w:cs="Arial"/>
      <w:sz w:val="22"/>
      <w:lang w:val="en-US"/>
    </w:rPr>
  </w:style>
  <w:style w:type="paragraph" w:customStyle="1" w:styleId="xl43">
    <w:name w:val="xl43"/>
    <w:basedOn w:val="Normal"/>
    <w:pPr>
      <w:numPr>
        <w:numId w:val="21"/>
      </w:numPr>
      <w:pBdr>
        <w:top w:val="double" w:sz="6" w:space="0" w:color="000000"/>
        <w:bottom w:val="single" w:sz="4" w:space="0" w:color="000000"/>
        <w:right w:val="double" w:sz="6" w:space="0" w:color="000000"/>
      </w:pBdr>
      <w:spacing w:before="280" w:after="280"/>
      <w:ind w:left="0" w:firstLine="0"/>
      <w:jc w:val="center"/>
      <w:textAlignment w:val="top"/>
    </w:pPr>
    <w:rPr>
      <w:rFonts w:ascii="Arial" w:eastAsia="Arial Unicode MS" w:hAnsi="Arial" w:cs="Arial"/>
      <w:sz w:val="18"/>
      <w:szCs w:val="18"/>
      <w:lang w:val="en-US"/>
    </w:rPr>
  </w:style>
  <w:style w:type="paragraph" w:customStyle="1" w:styleId="abstractbody">
    <w:name w:val="abstract body"/>
    <w:basedOn w:val="abstract"/>
    <w:pPr>
      <w:numPr>
        <w:numId w:val="23"/>
      </w:numPr>
      <w:ind w:left="567" w:firstLine="0"/>
      <w:jc w:val="both"/>
    </w:pPr>
    <w:rPr>
      <w:sz w:val="22"/>
    </w:rPr>
  </w:style>
  <w:style w:type="paragraph" w:customStyle="1" w:styleId="Biblioheader">
    <w:name w:val="Biblio header"/>
    <w:basedOn w:val="biblio"/>
    <w:pPr>
      <w:numPr>
        <w:numId w:val="22"/>
      </w:numPr>
      <w:ind w:left="567" w:hanging="567"/>
      <w:jc w:val="center"/>
    </w:pPr>
  </w:style>
  <w:style w:type="paragraph" w:customStyle="1" w:styleId="ListNumbermylist">
    <w:name w:val="ListNumber.mylist"/>
    <w:basedOn w:val="21"/>
    <w:pPr>
      <w:widowControl w:val="0"/>
      <w:numPr>
        <w:numId w:val="3"/>
      </w:numPr>
      <w:tabs>
        <w:tab w:val="left" w:pos="780"/>
        <w:tab w:val="left" w:pos="927"/>
      </w:tabs>
      <w:spacing w:after="120"/>
      <w:ind w:left="927" w:hanging="360"/>
      <w:jc w:val="both"/>
    </w:pPr>
    <w:rPr>
      <w:rFonts w:cs="Arial"/>
      <w:sz w:val="22"/>
    </w:rPr>
  </w:style>
  <w:style w:type="paragraph" w:customStyle="1" w:styleId="MyTitle">
    <w:name w:val="MyTitle"/>
    <w:basedOn w:val="Heading"/>
    <w:pPr>
      <w:spacing w:before="240" w:after="60"/>
      <w:ind w:left="0" w:firstLine="0"/>
    </w:pPr>
    <w:rPr>
      <w:smallCaps/>
      <w:kern w:val="1"/>
      <w:sz w:val="32"/>
      <w:szCs w:val="32"/>
      <w:lang w:val="en-GB"/>
    </w:rPr>
  </w:style>
  <w:style w:type="paragraph" w:customStyle="1" w:styleId="code">
    <w:name w:val="code"/>
    <w:next w:val="Normal"/>
    <w:pPr>
      <w:suppressAutoHyphens/>
    </w:pPr>
    <w:rPr>
      <w:rFonts w:ascii="Courier New" w:hAnsi="Courier New" w:cs="Courier New"/>
      <w:sz w:val="24"/>
      <w:lang w:val="en-GB"/>
    </w:rPr>
  </w:style>
  <w:style w:type="paragraph" w:customStyle="1" w:styleId="day">
    <w:name w:val="day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B02A13"/>
      <w:sz w:val="44"/>
      <w:szCs w:val="44"/>
    </w:rPr>
  </w:style>
  <w:style w:type="paragraph" w:customStyle="1" w:styleId="content">
    <w:name w:val="content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big">
    <w:name w:val="big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21"/>
      <w:szCs w:val="21"/>
    </w:rPr>
  </w:style>
  <w:style w:type="paragraph" w:customStyle="1" w:styleId="block-title">
    <w:name w:val="block-title"/>
    <w:basedOn w:val="Normal"/>
    <w:pPr>
      <w:spacing w:before="280" w:after="280"/>
      <w:jc w:val="left"/>
    </w:pPr>
    <w:rPr>
      <w:rFonts w:ascii="Verdana" w:eastAsia="Arial Unicode MS" w:hAnsi="Verdana" w:cs="Arial Unicode MS"/>
      <w:color w:val="E3EA6A"/>
      <w:sz w:val="19"/>
      <w:szCs w:val="19"/>
    </w:rPr>
  </w:style>
  <w:style w:type="paragraph" w:customStyle="1" w:styleId="storytitle">
    <w:name w:val="storytitle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21"/>
      <w:szCs w:val="21"/>
    </w:rPr>
  </w:style>
  <w:style w:type="paragraph" w:customStyle="1" w:styleId="storycat">
    <w:name w:val="storycat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19"/>
      <w:szCs w:val="19"/>
      <w:u w:val="single"/>
    </w:rPr>
  </w:style>
  <w:style w:type="paragraph" w:customStyle="1" w:styleId="boxtitle">
    <w:name w:val="boxtitle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19"/>
      <w:szCs w:val="19"/>
    </w:rPr>
  </w:style>
  <w:style w:type="paragraph" w:customStyle="1" w:styleId="boxcontent">
    <w:name w:val="boxcontent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option">
    <w:name w:val="option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000000"/>
      <w:sz w:val="19"/>
      <w:szCs w:val="19"/>
    </w:rPr>
  </w:style>
  <w:style w:type="paragraph" w:customStyle="1" w:styleId="tiny">
    <w:name w:val="tiny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17">
    <w:name w:val="Απλό κείμενο1"/>
    <w:basedOn w:val="Normal"/>
    <w:pPr>
      <w:jc w:val="left"/>
    </w:pPr>
    <w:rPr>
      <w:rFonts w:ascii="Courier New" w:hAnsi="Courier New" w:cs="Courier New"/>
      <w:lang w:val="en-US"/>
    </w:rPr>
  </w:style>
  <w:style w:type="paragraph" w:customStyle="1" w:styleId="z-10">
    <w:name w:val="z-Τέλος φόρμας1"/>
    <w:basedOn w:val="Normal"/>
    <w:next w:val="Normal"/>
    <w:pPr>
      <w:jc w:val="center"/>
    </w:pPr>
    <w:rPr>
      <w:rFonts w:ascii="Arial" w:eastAsia="Arial Unicode MS" w:hAnsi="Arial" w:cs="Arial"/>
      <w:vanish/>
      <w:sz w:val="16"/>
      <w:szCs w:val="16"/>
    </w:rPr>
  </w:style>
  <w:style w:type="paragraph" w:customStyle="1" w:styleId="Normal1">
    <w:name w:val="Normal 1"/>
    <w:basedOn w:val="Normal"/>
    <w:rPr>
      <w:color w:val="000000"/>
      <w:sz w:val="24"/>
      <w:szCs w:val="24"/>
      <w:lang w:val="el-GR"/>
    </w:rPr>
  </w:style>
  <w:style w:type="paragraph" w:customStyle="1" w:styleId="PreformattedText">
    <w:name w:val="Preformatted Text"/>
    <w:basedOn w:val="Normal"/>
    <w:pPr>
      <w:widowControl w:val="0"/>
    </w:pPr>
    <w:rPr>
      <w:rFonts w:ascii="Courier New" w:eastAsia="Courier New" w:hAnsi="Courier New" w:cs="Courier New"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sz w:val="24"/>
      <w:lang w:val="en-US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</w:pPr>
    <w:rPr>
      <w:b/>
      <w:sz w:val="36"/>
      <w:lang w:val="en-US"/>
    </w:rPr>
  </w:style>
  <w:style w:type="paragraph" w:customStyle="1" w:styleId="Style1a">
    <w:name w:val="Style1a"/>
    <w:basedOn w:val="Normal"/>
    <w:pPr>
      <w:overflowPunct w:val="0"/>
      <w:autoSpaceDE w:val="0"/>
      <w:spacing w:before="120" w:after="60"/>
      <w:textAlignment w:val="baseline"/>
    </w:pPr>
    <w:rPr>
      <w:rFonts w:ascii="Verdana" w:hAnsi="Verdana" w:cs="Verdana"/>
      <w:b/>
      <w:bCs/>
      <w:sz w:val="22"/>
      <w:szCs w:val="22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harChar1">
    <w:name w:val="Char Char1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western">
    <w:name w:val="western"/>
    <w:basedOn w:val="Normal"/>
    <w:pPr>
      <w:spacing w:before="280"/>
      <w:ind w:firstLine="227"/>
      <w:jc w:val="left"/>
    </w:pPr>
    <w:rPr>
      <w:rFonts w:ascii="Arial" w:hAnsi="Arial" w:cs="Arial"/>
      <w:lang w:val="en-US"/>
    </w:rPr>
  </w:style>
  <w:style w:type="paragraph" w:customStyle="1" w:styleId="par">
    <w:name w:val="par"/>
    <w:basedOn w:val="Normal"/>
    <w:pPr>
      <w:overflowPunct w:val="0"/>
      <w:autoSpaceDE w:val="0"/>
      <w:spacing w:after="120"/>
      <w:textAlignment w:val="baseline"/>
    </w:pPr>
    <w:rPr>
      <w:sz w:val="22"/>
    </w:rPr>
  </w:style>
  <w:style w:type="paragraph" w:customStyle="1" w:styleId="BodyText31">
    <w:name w:val="Body Text 31"/>
    <w:basedOn w:val="Normal"/>
    <w:pPr>
      <w:overflowPunct w:val="0"/>
      <w:autoSpaceDE w:val="0"/>
      <w:spacing w:after="120"/>
    </w:pPr>
    <w:rPr>
      <w:sz w:val="22"/>
      <w:lang w:val="el-GR"/>
    </w:rPr>
  </w:style>
  <w:style w:type="paragraph" w:customStyle="1" w:styleId="Char7">
    <w:name w:val="Char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WW-Default">
    <w:name w:val="WW-Default"/>
    <w:pPr>
      <w:widowControl w:val="0"/>
      <w:tabs>
        <w:tab w:val="left" w:pos="709"/>
      </w:tabs>
      <w:suppressAutoHyphens/>
      <w:spacing w:line="200" w:lineRule="atLeast"/>
    </w:pPr>
    <w:rPr>
      <w:rFonts w:eastAsia="DejaVu Sans" w:cs="DejaVu Sans"/>
      <w:sz w:val="24"/>
      <w:szCs w:val="24"/>
      <w:lang w:val="en-US" w:eastAsia="zh-CN" w:bidi="en-US"/>
    </w:rPr>
  </w:style>
  <w:style w:type="paragraph" w:customStyle="1" w:styleId="-HTML1">
    <w:name w:val="Προ-διαμορφωμένο HTML1"/>
    <w:basedOn w:val="Normal"/>
    <w:pPr>
      <w:jc w:val="left"/>
    </w:pPr>
    <w:rPr>
      <w:rFonts w:ascii="Courier New" w:hAnsi="Courier New" w:cs="Courier New"/>
      <w:lang w:val="el-GR"/>
    </w:rPr>
  </w:style>
  <w:style w:type="paragraph" w:customStyle="1" w:styleId="version">
    <w:name w:val="version"/>
    <w:basedOn w:val="Normal"/>
    <w:pPr>
      <w:overflowPunct w:val="0"/>
      <w:autoSpaceDE w:val="0"/>
      <w:jc w:val="center"/>
      <w:textAlignment w:val="baseline"/>
    </w:pPr>
    <w:rPr>
      <w:rFonts w:ascii="HellasTimes" w:hAnsi="HellasTimes" w:cs="HellasTimes"/>
      <w:sz w:val="24"/>
      <w:lang w:val="en-US"/>
    </w:rPr>
  </w:style>
  <w:style w:type="paragraph" w:customStyle="1" w:styleId="18">
    <w:name w:val="Παράγραφος λίστας1"/>
    <w:basedOn w:val="Normal"/>
    <w:pPr>
      <w:ind w:left="720"/>
    </w:pPr>
  </w:style>
  <w:style w:type="paragraph" w:customStyle="1" w:styleId="CharChar10">
    <w:name w:val="Char Char1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Char8">
    <w:name w:val="Char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first">
    <w:name w:val="first"/>
    <w:basedOn w:val="Normal"/>
    <w:pPr>
      <w:spacing w:before="280" w:after="280"/>
      <w:jc w:val="left"/>
    </w:pPr>
    <w:rPr>
      <w:sz w:val="24"/>
      <w:szCs w:val="24"/>
      <w:lang w:val="el-GR"/>
    </w:rPr>
  </w:style>
  <w:style w:type="paragraph" w:customStyle="1" w:styleId="description">
    <w:name w:val="description"/>
    <w:basedOn w:val="Normal"/>
    <w:pPr>
      <w:spacing w:before="280" w:after="280"/>
      <w:jc w:val="left"/>
    </w:pPr>
    <w:rPr>
      <w:sz w:val="24"/>
      <w:szCs w:val="24"/>
      <w:lang w:val="el-GR"/>
    </w:rPr>
  </w:style>
  <w:style w:type="paragraph" w:customStyle="1" w:styleId="titlepage1">
    <w:name w:val="title page 1"/>
    <w:basedOn w:val="WW-Default"/>
    <w:next w:val="WW-Default"/>
    <w:pPr>
      <w:widowControl/>
      <w:tabs>
        <w:tab w:val="clear" w:pos="709"/>
      </w:tabs>
      <w:suppressAutoHyphens w:val="0"/>
      <w:autoSpaceDE w:val="0"/>
      <w:spacing w:line="240" w:lineRule="auto"/>
    </w:pPr>
    <w:rPr>
      <w:rFonts w:ascii="Arial" w:eastAsia="Times New Roman" w:hAnsi="Arial" w:cs="Arial"/>
      <w:lang w:val="el-GR" w:bidi="ar-SA"/>
    </w:rPr>
  </w:style>
  <w:style w:type="paragraph" w:customStyle="1" w:styleId="Contents10">
    <w:name w:val="Contents 10"/>
    <w:basedOn w:val="Index"/>
    <w:pPr>
      <w:tabs>
        <w:tab w:val="right" w:leader="dot" w:pos="7091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ableofFigures">
    <w:name w:val="table of figures"/>
    <w:basedOn w:val="Normal"/>
    <w:next w:val="Normal"/>
    <w:uiPriority w:val="99"/>
  </w:style>
  <w:style w:type="paragraph" w:styleId="PlainText">
    <w:name w:val="Plain Text"/>
    <w:basedOn w:val="Normal"/>
    <w:pPr>
      <w:suppressAutoHyphens w:val="0"/>
      <w:jc w:val="left"/>
    </w:pPr>
    <w:rPr>
      <w:rFonts w:ascii="Courier New" w:hAnsi="Courier New" w:cs="Courier New"/>
      <w:lang w:val="en-US"/>
    </w:rPr>
  </w:style>
  <w:style w:type="paragraph" w:styleId="HTMLPreformatted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lang w:val="en-US"/>
    </w:rPr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l-GR"/>
    </w:r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l-GR"/>
    </w:rPr>
  </w:style>
  <w:style w:type="paragraph" w:styleId="NormalWeb">
    <w:name w:val="Normal (Web)"/>
    <w:basedOn w:val="Normal"/>
    <w:uiPriority w:val="99"/>
    <w:pPr>
      <w:suppressAutoHyphens w:val="0"/>
      <w:spacing w:before="280" w:after="119"/>
      <w:jc w:val="left"/>
    </w:pPr>
    <w:rPr>
      <w:sz w:val="24"/>
      <w:szCs w:val="24"/>
      <w:lang w:val="el-GR"/>
    </w:rPr>
  </w:style>
  <w:style w:type="paragraph" w:styleId="ListParagraph">
    <w:name w:val="List Paragraph"/>
    <w:basedOn w:val="Normal"/>
    <w:uiPriority w:val="34"/>
    <w:qFormat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 w:cs="Calibri"/>
      <w:sz w:val="22"/>
      <w:szCs w:val="22"/>
      <w:lang w:val="el-GR"/>
    </w:r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 w:cs="Calibri"/>
      <w:sz w:val="22"/>
      <w:szCs w:val="22"/>
      <w:lang w:val="en-US" w:eastAsia="zh-CN"/>
    </w:rPr>
  </w:style>
  <w:style w:type="paragraph" w:styleId="BalloonText">
    <w:name w:val="Balloon Text"/>
    <w:basedOn w:val="Normal"/>
    <w:uiPriority w:val="99"/>
    <w:pPr>
      <w:suppressAutoHyphens w:val="0"/>
      <w:jc w:val="left"/>
    </w:pPr>
    <w:rPr>
      <w:rFonts w:ascii="Tahoma" w:eastAsia="Calibri" w:hAnsi="Tahoma" w:cs="Tahoma"/>
      <w:sz w:val="16"/>
      <w:szCs w:val="16"/>
      <w:lang w:val="en-US"/>
    </w:rPr>
  </w:style>
  <w:style w:type="paragraph" w:styleId="TOCHeading">
    <w:name w:val="TOC Heading"/>
    <w:basedOn w:val="Heading1"/>
    <w:next w:val="Normal"/>
    <w:qFormat/>
    <w:pPr>
      <w:keepLines/>
      <w:widowControl/>
      <w:numPr>
        <w:numId w:val="0"/>
      </w:numPr>
      <w:suppressAutoHyphens w:val="0"/>
      <w:spacing w:before="480" w:after="0" w:line="276" w:lineRule="auto"/>
      <w:jc w:val="left"/>
    </w:pPr>
    <w:rPr>
      <w:rFonts w:ascii="Cambria" w:hAnsi="Cambria" w:cs="Times New Roman"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C57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uiPriority w:val="99"/>
    <w:semiHidden/>
    <w:unhideWhenUsed/>
    <w:rsid w:val="003A3F96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876BB3"/>
    <w:pPr>
      <w:numPr>
        <w:numId w:val="24"/>
      </w:numPr>
    </w:pPr>
  </w:style>
  <w:style w:type="numbering" w:customStyle="1" w:styleId="Style2">
    <w:name w:val="Style2"/>
    <w:uiPriority w:val="99"/>
    <w:rsid w:val="00876BB3"/>
    <w:pPr>
      <w:numPr>
        <w:numId w:val="25"/>
      </w:numPr>
    </w:pPr>
  </w:style>
  <w:style w:type="numbering" w:customStyle="1" w:styleId="Style3">
    <w:name w:val="Style3"/>
    <w:uiPriority w:val="99"/>
    <w:rsid w:val="004811F6"/>
    <w:pPr>
      <w:numPr>
        <w:numId w:val="27"/>
      </w:numPr>
    </w:pPr>
  </w:style>
  <w:style w:type="paragraph" w:customStyle="1" w:styleId="Default">
    <w:name w:val="Default"/>
    <w:rsid w:val="00F76DB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rsid w:val="00FD50FE"/>
    <w:rPr>
      <w:rFonts w:ascii="Verdana" w:hAnsi="Verdana" w:cs="Verdana"/>
      <w:b/>
      <w:sz w:val="40"/>
      <w:szCs w:val="40"/>
      <w:lang w:eastAsia="zh-CN"/>
    </w:rPr>
  </w:style>
  <w:style w:type="character" w:customStyle="1" w:styleId="Heading2Char">
    <w:name w:val="Heading 2 Char"/>
    <w:link w:val="Heading2"/>
    <w:uiPriority w:val="9"/>
    <w:rsid w:val="00FD50FE"/>
    <w:rPr>
      <w:b/>
      <w:i/>
      <w:iCs/>
      <w:sz w:val="36"/>
      <w:szCs w:val="36"/>
      <w:lang w:eastAsia="zh-CN"/>
    </w:rPr>
  </w:style>
  <w:style w:type="character" w:customStyle="1" w:styleId="FootnoteTextChar">
    <w:name w:val="Footnote Text Char"/>
    <w:link w:val="FootnoteText"/>
    <w:uiPriority w:val="99"/>
    <w:rsid w:val="00FD50FE"/>
    <w:rPr>
      <w:sz w:val="22"/>
      <w:lang w:eastAsia="zh-CN"/>
    </w:rPr>
  </w:style>
  <w:style w:type="character" w:styleId="FootnoteReference">
    <w:name w:val="footnote reference"/>
    <w:uiPriority w:val="99"/>
    <w:semiHidden/>
    <w:unhideWhenUsed/>
    <w:rsid w:val="00FD50FE"/>
    <w:rPr>
      <w:vertAlign w:val="superscript"/>
    </w:rPr>
  </w:style>
  <w:style w:type="character" w:customStyle="1" w:styleId="apple-converted-space">
    <w:name w:val="apple-converted-space"/>
    <w:rsid w:val="00FD50FE"/>
  </w:style>
  <w:style w:type="character" w:customStyle="1" w:styleId="apple-style-span">
    <w:name w:val="apple-style-span"/>
    <w:rsid w:val="00FD50FE"/>
  </w:style>
  <w:style w:type="table" w:customStyle="1" w:styleId="PlainTable1">
    <w:name w:val="Plain Table 1"/>
    <w:basedOn w:val="TableNormal"/>
    <w:uiPriority w:val="41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">
    <w:name w:val="Plain Table 5"/>
    <w:basedOn w:val="TableNormal"/>
    <w:uiPriority w:val="45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onsolas" w:eastAsia="Times New Roman" w:hAnsi="Consolas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onsolas" w:eastAsia="Times New Roman" w:hAnsi="Consolas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onsolas" w:eastAsia="Times New Roman" w:hAnsi="Consolas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onsolas" w:eastAsia="Times New Roman" w:hAnsi="Consolas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6">
    <w:name w:val="Grid Table 5 Dark Accent 6"/>
    <w:basedOn w:val="TableNormal"/>
    <w:uiPriority w:val="50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7ColorfulAccent5">
    <w:name w:val="Grid Table 7 Colorful Accent 5"/>
    <w:basedOn w:val="TableNormal"/>
    <w:uiPriority w:val="52"/>
    <w:rsid w:val="00FD50FE"/>
    <w:rPr>
      <w:rFonts w:ascii="Calibri" w:eastAsia="Calibri" w:hAnsi="Calibri"/>
      <w:color w:val="2F5496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character" w:styleId="CommentReference">
    <w:name w:val="annotation reference"/>
    <w:uiPriority w:val="99"/>
    <w:semiHidden/>
    <w:unhideWhenUsed/>
    <w:rsid w:val="00EF74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748F"/>
    <w:pPr>
      <w:suppressAutoHyphens w:val="0"/>
      <w:spacing w:after="160"/>
      <w:jc w:val="left"/>
    </w:pPr>
    <w:rPr>
      <w:rFonts w:ascii="Calibri" w:eastAsia="Calibri" w:hAnsi="Calibri"/>
      <w:lang w:val="el-GR" w:eastAsia="en-US"/>
    </w:rPr>
  </w:style>
  <w:style w:type="character" w:customStyle="1" w:styleId="CommentTextChar">
    <w:name w:val="Comment Text Char"/>
    <w:link w:val="CommentText"/>
    <w:uiPriority w:val="99"/>
    <w:semiHidden/>
    <w:rsid w:val="00EF748F"/>
    <w:rPr>
      <w:rFonts w:ascii="Calibri" w:eastAsia="Calibri" w:hAnsi="Calibri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C3EA7"/>
    <w:pPr>
      <w:suppressAutoHyphens w:val="0"/>
      <w:jc w:val="left"/>
    </w:pPr>
    <w:rPr>
      <w:rFonts w:ascii="Calibri" w:eastAsia="Calibri" w:hAnsi="Calibri"/>
      <w:lang w:val="el-GR" w:eastAsia="en-US"/>
    </w:rPr>
  </w:style>
  <w:style w:type="character" w:customStyle="1" w:styleId="EndnoteTextChar">
    <w:name w:val="Endnote Text Char"/>
    <w:link w:val="EndnoteText"/>
    <w:uiPriority w:val="99"/>
    <w:semiHidden/>
    <w:rsid w:val="00FC3EA7"/>
    <w:rPr>
      <w:rFonts w:ascii="Calibri" w:eastAsia="Calibri" w:hAnsi="Calibri"/>
      <w:lang w:eastAsia="en-US"/>
    </w:rPr>
  </w:style>
  <w:style w:type="character" w:styleId="EndnoteReference">
    <w:name w:val="endnote reference"/>
    <w:uiPriority w:val="99"/>
    <w:semiHidden/>
    <w:unhideWhenUsed/>
    <w:rsid w:val="00FC3EA7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EA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3EA7"/>
    <w:rPr>
      <w:rFonts w:ascii="Calibri" w:eastAsia="Calibri" w:hAnsi="Calibri"/>
      <w:b/>
      <w:bCs/>
      <w:lang w:eastAsia="en-US"/>
    </w:rPr>
  </w:style>
  <w:style w:type="character" w:customStyle="1" w:styleId="pln">
    <w:name w:val="pln"/>
    <w:rsid w:val="00FC3EA7"/>
  </w:style>
  <w:style w:type="character" w:customStyle="1" w:styleId="pun">
    <w:name w:val="pun"/>
    <w:rsid w:val="00FC3EA7"/>
  </w:style>
  <w:style w:type="character" w:customStyle="1" w:styleId="kwd">
    <w:name w:val="kwd"/>
    <w:rsid w:val="00FC3EA7"/>
  </w:style>
  <w:style w:type="paragraph" w:customStyle="1" w:styleId="Code0">
    <w:name w:val="Code"/>
    <w:basedOn w:val="Normal"/>
    <w:qFormat/>
    <w:rsid w:val="00AB37A7"/>
    <w:pPr>
      <w:jc w:val="left"/>
    </w:pPr>
    <w:rPr>
      <w:rFonts w:ascii="Consolas" w:hAnsi="Consolas"/>
      <w:lang w:val="en-US" w:eastAsia="el-G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D5533"/>
    <w:pPr>
      <w:ind w:left="200" w:hanging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pPr>
      <w:suppressAutoHyphens/>
      <w:jc w:val="both"/>
    </w:pPr>
    <w:rPr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 w:val="0"/>
      <w:numPr>
        <w:numId w:val="26"/>
      </w:numPr>
      <w:spacing w:before="840" w:after="480"/>
      <w:outlineLvl w:val="0"/>
    </w:pPr>
    <w:rPr>
      <w:rFonts w:ascii="Verdana" w:hAnsi="Verdana" w:cs="Verdana"/>
      <w:b/>
      <w:sz w:val="40"/>
      <w:szCs w:val="40"/>
      <w:lang w:val="el-GR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widowControl w:val="0"/>
      <w:numPr>
        <w:ilvl w:val="1"/>
        <w:numId w:val="26"/>
      </w:numPr>
      <w:spacing w:before="600" w:after="360"/>
      <w:outlineLvl w:val="1"/>
    </w:pPr>
    <w:rPr>
      <w:b/>
      <w:i/>
      <w:iCs/>
      <w:sz w:val="36"/>
      <w:szCs w:val="36"/>
      <w:lang w:val="el-GR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6"/>
      </w:numPr>
      <w:outlineLvl w:val="2"/>
    </w:pPr>
    <w:rPr>
      <w:b/>
      <w:sz w:val="24"/>
      <w:lang w:val="el-GR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false">
    <w:name w:val="WW8Num1zfalse"/>
  </w:style>
  <w:style w:type="character" w:customStyle="1" w:styleId="WW8Num1z1">
    <w:name w:val="WW8Num1z1"/>
    <w:rPr>
      <w:b/>
      <w:i/>
      <w:iCs/>
      <w:sz w:val="36"/>
      <w:szCs w:val="36"/>
      <w:lang w:val="x-none" w:bidi="x-none"/>
    </w:rPr>
  </w:style>
  <w:style w:type="character" w:customStyle="1" w:styleId="WW8Num1z2">
    <w:name w:val="WW8Num1z2"/>
    <w:rPr>
      <w:b/>
      <w:sz w:val="32"/>
      <w:szCs w:val="32"/>
      <w:lang w:val="x-none" w:bidi="x-none"/>
    </w:rPr>
  </w:style>
  <w:style w:type="character" w:customStyle="1" w:styleId="WW8Num1z3">
    <w:name w:val="WW8Num1z3"/>
    <w:rPr>
      <w:b/>
      <w:i/>
      <w:sz w:val="28"/>
      <w:szCs w:val="28"/>
      <w:u w:val="single"/>
      <w:lang w:val="x-none" w:bidi="x-none"/>
    </w:rPr>
  </w:style>
  <w:style w:type="character" w:customStyle="1" w:styleId="WW8Num1ztrue">
    <w:name w:val="WW8Num1ztrue"/>
  </w:style>
  <w:style w:type="character" w:customStyle="1" w:styleId="WW8Num1ztrue4">
    <w:name w:val="WW8Num1ztrue4"/>
  </w:style>
  <w:style w:type="character" w:customStyle="1" w:styleId="WW8Num1ztrue3">
    <w:name w:val="WW8Num1ztrue3"/>
  </w:style>
  <w:style w:type="character" w:customStyle="1" w:styleId="WW8Num1ztrue2">
    <w:name w:val="WW8Num1ztrue2"/>
  </w:style>
  <w:style w:type="character" w:customStyle="1" w:styleId="WW8Num1ztrue1">
    <w:name w:val="WW8Num1ztrue1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false">
    <w:name w:val="WW8Num3zfalse"/>
  </w:style>
  <w:style w:type="character" w:customStyle="1" w:styleId="WW8Num4z0">
    <w:name w:val="WW8Num4z0"/>
    <w:rPr>
      <w:b/>
      <w:i w:val="0"/>
    </w:rPr>
  </w:style>
  <w:style w:type="character" w:customStyle="1" w:styleId="WW8Num4ztrue">
    <w:name w:val="WW8Num4ztrue"/>
  </w:style>
  <w:style w:type="character" w:customStyle="1" w:styleId="WW8Num4ztrue7">
    <w:name w:val="WW8Num4ztrue7"/>
  </w:style>
  <w:style w:type="character" w:customStyle="1" w:styleId="WW8Num4ztrue6">
    <w:name w:val="WW8Num4ztrue6"/>
  </w:style>
  <w:style w:type="character" w:customStyle="1" w:styleId="WW8Num4ztrue5">
    <w:name w:val="WW8Num4ztrue5"/>
  </w:style>
  <w:style w:type="character" w:customStyle="1" w:styleId="WW8Num4ztrue4">
    <w:name w:val="WW8Num4ztrue4"/>
  </w:style>
  <w:style w:type="character" w:customStyle="1" w:styleId="WW8Num4ztrue3">
    <w:name w:val="WW8Num4ztrue3"/>
  </w:style>
  <w:style w:type="character" w:customStyle="1" w:styleId="WW8Num4ztrue2">
    <w:name w:val="WW8Num4ztrue2"/>
  </w:style>
  <w:style w:type="character" w:customStyle="1" w:styleId="WW8Num4ztrue1">
    <w:name w:val="WW8Num4ztrue1"/>
  </w:style>
  <w:style w:type="character" w:customStyle="1" w:styleId="WW8Num5zfalse">
    <w:name w:val="WW8Num5zfalse"/>
  </w:style>
  <w:style w:type="character" w:customStyle="1" w:styleId="WW8Num5ztrue">
    <w:name w:val="WW8Num5ztrue"/>
  </w:style>
  <w:style w:type="character" w:customStyle="1" w:styleId="WW8Num5ztrue7">
    <w:name w:val="WW8Num5ztrue7"/>
  </w:style>
  <w:style w:type="character" w:customStyle="1" w:styleId="WW8Num5ztrue6">
    <w:name w:val="WW8Num5ztrue6"/>
  </w:style>
  <w:style w:type="character" w:customStyle="1" w:styleId="WW8Num5ztrue5">
    <w:name w:val="WW8Num5ztrue5"/>
  </w:style>
  <w:style w:type="character" w:customStyle="1" w:styleId="WW8Num5ztrue4">
    <w:name w:val="WW8Num5ztrue4"/>
  </w:style>
  <w:style w:type="character" w:customStyle="1" w:styleId="WW8Num5ztrue3">
    <w:name w:val="WW8Num5ztrue3"/>
  </w:style>
  <w:style w:type="character" w:customStyle="1" w:styleId="WW8Num5ztrue2">
    <w:name w:val="WW8Num5ztrue2"/>
  </w:style>
  <w:style w:type="character" w:customStyle="1" w:styleId="WW8Num5ztrue1">
    <w:name w:val="WW8Num5ztrue1"/>
  </w:style>
  <w:style w:type="character" w:customStyle="1" w:styleId="WW8Num6z0">
    <w:name w:val="WW8Num6z0"/>
    <w:rPr>
      <w:b/>
    </w:rPr>
  </w:style>
  <w:style w:type="character" w:customStyle="1" w:styleId="WW8Num7z0">
    <w:name w:val="WW8Num7z0"/>
    <w:rPr>
      <w:b/>
      <w:i w:val="0"/>
    </w:rPr>
  </w:style>
  <w:style w:type="character" w:customStyle="1" w:styleId="WW8Num8z0">
    <w:name w:val="WW8Num8z0"/>
    <w:rPr>
      <w:rFonts w:ascii="Courier New" w:hAnsi="Courier New" w:cs="Courier New"/>
    </w:rPr>
  </w:style>
  <w:style w:type="character" w:customStyle="1" w:styleId="WW8Num9z0">
    <w:name w:val="WW8Num9z0"/>
    <w:rPr>
      <w:rFonts w:ascii="Symbol" w:hAnsi="Symbol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1zfalse">
    <w:name w:val="WW8Num11zfalse"/>
  </w:style>
  <w:style w:type="character" w:customStyle="1" w:styleId="WW8Num11ztrue">
    <w:name w:val="WW8Num11ztrue"/>
  </w:style>
  <w:style w:type="character" w:customStyle="1" w:styleId="WW8Num11ztrue7">
    <w:name w:val="WW8Num11ztrue7"/>
  </w:style>
  <w:style w:type="character" w:customStyle="1" w:styleId="WW8Num11ztrue6">
    <w:name w:val="WW8Num11ztrue6"/>
  </w:style>
  <w:style w:type="character" w:customStyle="1" w:styleId="WW8Num11ztrue5">
    <w:name w:val="WW8Num11ztrue5"/>
  </w:style>
  <w:style w:type="character" w:customStyle="1" w:styleId="WW8Num11ztrue4">
    <w:name w:val="WW8Num11ztrue4"/>
  </w:style>
  <w:style w:type="character" w:customStyle="1" w:styleId="WW8Num11ztrue3">
    <w:name w:val="WW8Num11ztrue3"/>
  </w:style>
  <w:style w:type="character" w:customStyle="1" w:styleId="WW8Num11ztrue2">
    <w:name w:val="WW8Num11ztrue2"/>
  </w:style>
  <w:style w:type="character" w:customStyle="1" w:styleId="WW8Num11ztrue1">
    <w:name w:val="WW8Num11ztrue1"/>
  </w:style>
  <w:style w:type="character" w:customStyle="1" w:styleId="WW8Num12zfalse">
    <w:name w:val="WW8Num12zfalse"/>
  </w:style>
  <w:style w:type="character" w:customStyle="1" w:styleId="WW8Num12z1">
    <w:name w:val="WW8Num12z1"/>
    <w:rPr>
      <w:sz w:val="32"/>
    </w:rPr>
  </w:style>
  <w:style w:type="character" w:customStyle="1" w:styleId="WW8Num12ztrue">
    <w:name w:val="WW8Num12ztrue"/>
  </w:style>
  <w:style w:type="character" w:customStyle="1" w:styleId="WW8Num12z3">
    <w:name w:val="WW8Num12z3"/>
    <w:rPr>
      <w:rFonts w:ascii="Times New Roman" w:hAnsi="Times New Roman" w:cs="Times New Roman"/>
      <w:b/>
      <w:i/>
      <w:caps w:val="0"/>
      <w:smallCaps w:val="0"/>
      <w:strike w:val="0"/>
      <w:dstrike w:val="0"/>
      <w:vanish w:val="0"/>
      <w:color w:val="000000"/>
      <w:position w:val="0"/>
      <w:sz w:val="24"/>
      <w:szCs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2ztrue5">
    <w:name w:val="WW8Num12ztrue5"/>
  </w:style>
  <w:style w:type="character" w:customStyle="1" w:styleId="WW8Num12ztrue4">
    <w:name w:val="WW8Num12ztrue4"/>
  </w:style>
  <w:style w:type="character" w:customStyle="1" w:styleId="WW8Num12ztrue3">
    <w:name w:val="WW8Num12ztrue3"/>
  </w:style>
  <w:style w:type="character" w:customStyle="1" w:styleId="WW8Num12ztrue2">
    <w:name w:val="WW8Num12ztrue2"/>
  </w:style>
  <w:style w:type="character" w:customStyle="1" w:styleId="WW8Num12ztrue1">
    <w:name w:val="WW8Num12ztrue1"/>
  </w:style>
  <w:style w:type="character" w:customStyle="1" w:styleId="WW8Num13zfalse">
    <w:name w:val="WW8Num13zfalse"/>
  </w:style>
  <w:style w:type="character" w:customStyle="1" w:styleId="WW8Num14z0">
    <w:name w:val="WW8Num14z0"/>
    <w:rPr>
      <w:rFonts w:ascii="Verdana" w:hAnsi="Verdana" w:cs="Verdana"/>
      <w:sz w:val="18"/>
    </w:rPr>
  </w:style>
  <w:style w:type="character" w:customStyle="1" w:styleId="WW8Num15zfalse">
    <w:name w:val="WW8Num15zfalse"/>
  </w:style>
  <w:style w:type="character" w:customStyle="1" w:styleId="WW8Num16z0">
    <w:name w:val="WW8Num16z0"/>
    <w:rPr>
      <w:rFonts w:ascii="Wingdings" w:hAnsi="Wingdings" w:cs="Times New Roman"/>
    </w:rPr>
  </w:style>
  <w:style w:type="character" w:customStyle="1" w:styleId="WW8Num17z0">
    <w:name w:val="WW8Num17z0"/>
    <w:rPr>
      <w:rFonts w:ascii="Wingdings" w:hAnsi="Wingdings" w:cs="Wingdings"/>
    </w:rPr>
  </w:style>
  <w:style w:type="character" w:customStyle="1" w:styleId="WW8Num18zfalse">
    <w:name w:val="WW8Num18zfalse"/>
  </w:style>
  <w:style w:type="character" w:customStyle="1" w:styleId="WW8Num19z0">
    <w:name w:val="WW8Num19z0"/>
    <w:rPr>
      <w:rFonts w:ascii="Symbol" w:hAnsi="Symbol" w:cs="Symbol"/>
      <w:sz w:val="24"/>
      <w:szCs w:val="24"/>
      <w:lang w:val="el-GR" w:eastAsia="el-GR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b/>
      <w:i w:val="0"/>
    </w:rPr>
  </w:style>
  <w:style w:type="character" w:customStyle="1" w:styleId="WW8Num22zfalse">
    <w:name w:val="WW8Num22zfalse"/>
  </w:style>
  <w:style w:type="character" w:customStyle="1" w:styleId="WW8Num22ztrue">
    <w:name w:val="WW8Num22ztrue"/>
  </w:style>
  <w:style w:type="character" w:customStyle="1" w:styleId="WW8Num22ztrue7">
    <w:name w:val="WW8Num22ztrue7"/>
  </w:style>
  <w:style w:type="character" w:customStyle="1" w:styleId="WW8Num22ztrue6">
    <w:name w:val="WW8Num22ztrue6"/>
  </w:style>
  <w:style w:type="character" w:customStyle="1" w:styleId="WW8Num22ztrue5">
    <w:name w:val="WW8Num22ztrue5"/>
  </w:style>
  <w:style w:type="character" w:customStyle="1" w:styleId="WW8Num22ztrue4">
    <w:name w:val="WW8Num22ztrue4"/>
  </w:style>
  <w:style w:type="character" w:customStyle="1" w:styleId="WW8Num22ztrue3">
    <w:name w:val="WW8Num22ztrue3"/>
  </w:style>
  <w:style w:type="character" w:customStyle="1" w:styleId="WW8Num22ztrue2">
    <w:name w:val="WW8Num22ztrue2"/>
  </w:style>
  <w:style w:type="character" w:customStyle="1" w:styleId="WW8Num22ztrue1">
    <w:name w:val="WW8Num22ztrue1"/>
  </w:style>
  <w:style w:type="character" w:customStyle="1" w:styleId="WW8Num23z0">
    <w:name w:val="WW8Num23z0"/>
    <w:rPr>
      <w:rFonts w:ascii="Symbol" w:eastAsia="Times New Roman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Times New Roman"/>
    </w:rPr>
  </w:style>
  <w:style w:type="character" w:customStyle="1" w:styleId="WW8Num24z0">
    <w:name w:val="WW8Num24z0"/>
    <w:rPr>
      <w:b w:val="0"/>
      <w:i w:val="0"/>
    </w:rPr>
  </w:style>
  <w:style w:type="character" w:customStyle="1" w:styleId="WW8Num25z0">
    <w:name w:val="WW8Num25z0"/>
    <w:rPr>
      <w:b w:val="0"/>
      <w:i w:val="0"/>
    </w:rPr>
  </w:style>
  <w:style w:type="character" w:customStyle="1" w:styleId="WW8Num26zfalse">
    <w:name w:val="WW8Num26zfalse"/>
  </w:style>
  <w:style w:type="character" w:customStyle="1" w:styleId="WW8Num27z0">
    <w:name w:val="WW8Num27z0"/>
    <w:rPr>
      <w:rFonts w:ascii="Symbol" w:hAnsi="Symbol" w:cs="Symbol"/>
      <w:sz w:val="20"/>
    </w:rPr>
  </w:style>
  <w:style w:type="character" w:customStyle="1" w:styleId="WW8Num27z1">
    <w:name w:val="WW8Num27z1"/>
    <w:rPr>
      <w:rFonts w:ascii="Courier New" w:hAnsi="Courier New" w:cs="Courier New"/>
      <w:sz w:val="20"/>
    </w:rPr>
  </w:style>
  <w:style w:type="character" w:customStyle="1" w:styleId="WW8Num27z2">
    <w:name w:val="WW8Num27z2"/>
    <w:rPr>
      <w:rFonts w:ascii="Wingdings" w:hAnsi="Wingdings" w:cs="Wingdings"/>
      <w:sz w:val="20"/>
    </w:rPr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9z0">
    <w:name w:val="WW8Num29z0"/>
    <w:rPr>
      <w:rFonts w:ascii="Wingdings 2" w:hAnsi="Wingdings 2" w:cs="OpenSymbol"/>
    </w:rPr>
  </w:style>
  <w:style w:type="character" w:customStyle="1" w:styleId="WW8Num29z1">
    <w:name w:val="WW8Num29z1"/>
    <w:rPr>
      <w:rFonts w:ascii="OpenSymbol" w:hAnsi="OpenSymbol" w:cs="OpenSymbol"/>
    </w:rPr>
  </w:style>
  <w:style w:type="character" w:customStyle="1" w:styleId="WW8Num30z0">
    <w:name w:val="WW8Num30z0"/>
    <w:rPr>
      <w:rFonts w:ascii="Wingdings 2" w:hAnsi="Wingdings 2" w:cs="OpenSymbol"/>
    </w:rPr>
  </w:style>
  <w:style w:type="character" w:customStyle="1" w:styleId="WW8Num30ztrue">
    <w:name w:val="WW8Num30ztrue"/>
  </w:style>
  <w:style w:type="character" w:customStyle="1" w:styleId="WW8Num30ztrue7">
    <w:name w:val="WW8Num30ztrue7"/>
  </w:style>
  <w:style w:type="character" w:customStyle="1" w:styleId="WW8Num30ztrue6">
    <w:name w:val="WW8Num30ztrue6"/>
  </w:style>
  <w:style w:type="character" w:customStyle="1" w:styleId="WW8Num30ztrue5">
    <w:name w:val="WW8Num30ztrue5"/>
  </w:style>
  <w:style w:type="character" w:customStyle="1" w:styleId="WW8Num30ztrue4">
    <w:name w:val="WW8Num30ztrue4"/>
  </w:style>
  <w:style w:type="character" w:customStyle="1" w:styleId="WW8Num30ztrue3">
    <w:name w:val="WW8Num30ztrue3"/>
  </w:style>
  <w:style w:type="character" w:customStyle="1" w:styleId="WW8Num30ztrue2">
    <w:name w:val="WW8Num30ztrue2"/>
  </w:style>
  <w:style w:type="character" w:customStyle="1" w:styleId="WW8Num30ztrue1">
    <w:name w:val="WW8Num30ztrue1"/>
  </w:style>
  <w:style w:type="character" w:customStyle="1" w:styleId="WW8Num31z0">
    <w:name w:val="WW8Num31z0"/>
    <w:rPr>
      <w:b w:val="0"/>
      <w:i w:val="0"/>
      <w:sz w:val="24"/>
      <w:szCs w:val="24"/>
      <w:lang w:val="el-GR" w:eastAsia="el-GR"/>
    </w:rPr>
  </w:style>
  <w:style w:type="character" w:customStyle="1" w:styleId="WW8Num31ztrue">
    <w:name w:val="WW8Num31ztrue"/>
  </w:style>
  <w:style w:type="character" w:customStyle="1" w:styleId="WW8Num31ztrue7">
    <w:name w:val="WW8Num31ztrue7"/>
  </w:style>
  <w:style w:type="character" w:customStyle="1" w:styleId="WW8Num31ztrue6">
    <w:name w:val="WW8Num31ztrue6"/>
  </w:style>
  <w:style w:type="character" w:customStyle="1" w:styleId="WW8Num31ztrue5">
    <w:name w:val="WW8Num31ztrue5"/>
  </w:style>
  <w:style w:type="character" w:customStyle="1" w:styleId="WW8Num31ztrue4">
    <w:name w:val="WW8Num31ztrue4"/>
  </w:style>
  <w:style w:type="character" w:customStyle="1" w:styleId="WW8Num31ztrue3">
    <w:name w:val="WW8Num31ztrue3"/>
  </w:style>
  <w:style w:type="character" w:customStyle="1" w:styleId="WW8Num31ztrue2">
    <w:name w:val="WW8Num31ztrue2"/>
  </w:style>
  <w:style w:type="character" w:customStyle="1" w:styleId="WW8Num31ztrue1">
    <w:name w:val="WW8Num31ztrue1"/>
  </w:style>
  <w:style w:type="character" w:customStyle="1" w:styleId="WW8Num32z0">
    <w:name w:val="WW8Num32z0"/>
    <w:rPr>
      <w:b w:val="0"/>
      <w:i w:val="0"/>
    </w:rPr>
  </w:style>
  <w:style w:type="character" w:customStyle="1" w:styleId="WW8Num32ztrue">
    <w:name w:val="WW8Num32ztrue"/>
  </w:style>
  <w:style w:type="character" w:customStyle="1" w:styleId="WW8Num32ztrue7">
    <w:name w:val="WW8Num32ztrue7"/>
  </w:style>
  <w:style w:type="character" w:customStyle="1" w:styleId="WW8Num32ztrue6">
    <w:name w:val="WW8Num32ztrue6"/>
  </w:style>
  <w:style w:type="character" w:customStyle="1" w:styleId="WW8Num32ztrue5">
    <w:name w:val="WW8Num32ztrue5"/>
  </w:style>
  <w:style w:type="character" w:customStyle="1" w:styleId="WW8Num32ztrue4">
    <w:name w:val="WW8Num32ztrue4"/>
  </w:style>
  <w:style w:type="character" w:customStyle="1" w:styleId="WW8Num32ztrue3">
    <w:name w:val="WW8Num32ztrue3"/>
  </w:style>
  <w:style w:type="character" w:customStyle="1" w:styleId="WW8Num32ztrue2">
    <w:name w:val="WW8Num32ztrue2"/>
  </w:style>
  <w:style w:type="character" w:customStyle="1" w:styleId="WW8Num32ztrue1">
    <w:name w:val="WW8Num32ztrue1"/>
  </w:style>
  <w:style w:type="character" w:customStyle="1" w:styleId="WW8Num33z0">
    <w:name w:val="WW8Num33z0"/>
    <w:rPr>
      <w:b w:val="0"/>
      <w:i w:val="0"/>
      <w:sz w:val="24"/>
      <w:szCs w:val="24"/>
      <w:lang w:val="el-GR" w:eastAsia="el-GR"/>
    </w:rPr>
  </w:style>
  <w:style w:type="character" w:customStyle="1" w:styleId="WW8Num33ztrue">
    <w:name w:val="WW8Num33ztrue"/>
  </w:style>
  <w:style w:type="character" w:customStyle="1" w:styleId="WW8Num33ztrue7">
    <w:name w:val="WW8Num33ztrue7"/>
  </w:style>
  <w:style w:type="character" w:customStyle="1" w:styleId="WW8Num33ztrue6">
    <w:name w:val="WW8Num33ztrue6"/>
  </w:style>
  <w:style w:type="character" w:customStyle="1" w:styleId="WW8Num33ztrue5">
    <w:name w:val="WW8Num33ztrue5"/>
  </w:style>
  <w:style w:type="character" w:customStyle="1" w:styleId="WW8Num33ztrue4">
    <w:name w:val="WW8Num33ztrue4"/>
  </w:style>
  <w:style w:type="character" w:customStyle="1" w:styleId="WW8Num33ztrue3">
    <w:name w:val="WW8Num33ztrue3"/>
  </w:style>
  <w:style w:type="character" w:customStyle="1" w:styleId="WW8Num33ztrue2">
    <w:name w:val="WW8Num33ztrue2"/>
  </w:style>
  <w:style w:type="character" w:customStyle="1" w:styleId="WW8Num33ztrue1">
    <w:name w:val="WW8Num33ztrue1"/>
  </w:style>
  <w:style w:type="character" w:customStyle="1" w:styleId="WW8Num34z0">
    <w:name w:val="WW8Num34z0"/>
    <w:rPr>
      <w:b w:val="0"/>
      <w:i w:val="0"/>
    </w:rPr>
  </w:style>
  <w:style w:type="character" w:customStyle="1" w:styleId="WW8Num34ztrue">
    <w:name w:val="WW8Num34ztrue"/>
  </w:style>
  <w:style w:type="character" w:customStyle="1" w:styleId="WW8Num34ztrue7">
    <w:name w:val="WW8Num34ztrue7"/>
  </w:style>
  <w:style w:type="character" w:customStyle="1" w:styleId="WW8Num34ztrue6">
    <w:name w:val="WW8Num34ztrue6"/>
  </w:style>
  <w:style w:type="character" w:customStyle="1" w:styleId="WW8Num34ztrue5">
    <w:name w:val="WW8Num34ztrue5"/>
  </w:style>
  <w:style w:type="character" w:customStyle="1" w:styleId="WW8Num34ztrue4">
    <w:name w:val="WW8Num34ztrue4"/>
  </w:style>
  <w:style w:type="character" w:customStyle="1" w:styleId="WW8Num34ztrue3">
    <w:name w:val="WW8Num34ztrue3"/>
  </w:style>
  <w:style w:type="character" w:customStyle="1" w:styleId="WW8Num34ztrue2">
    <w:name w:val="WW8Num34ztrue2"/>
  </w:style>
  <w:style w:type="character" w:customStyle="1" w:styleId="WW8Num34ztrue1">
    <w:name w:val="WW8Num34ztrue1"/>
  </w:style>
  <w:style w:type="character" w:customStyle="1" w:styleId="WW8Num35z0">
    <w:name w:val="WW8Num35z0"/>
    <w:rPr>
      <w:b w:val="0"/>
      <w:i w:val="0"/>
    </w:rPr>
  </w:style>
  <w:style w:type="character" w:customStyle="1" w:styleId="WW8Num35ztrue">
    <w:name w:val="WW8Num35ztrue"/>
  </w:style>
  <w:style w:type="character" w:customStyle="1" w:styleId="WW8Num35ztrue7">
    <w:name w:val="WW8Num35ztrue7"/>
  </w:style>
  <w:style w:type="character" w:customStyle="1" w:styleId="WW8Num35ztrue6">
    <w:name w:val="WW8Num35ztrue6"/>
  </w:style>
  <w:style w:type="character" w:customStyle="1" w:styleId="WW8Num35ztrue5">
    <w:name w:val="WW8Num35ztrue5"/>
  </w:style>
  <w:style w:type="character" w:customStyle="1" w:styleId="WW8Num35ztrue4">
    <w:name w:val="WW8Num35ztrue4"/>
  </w:style>
  <w:style w:type="character" w:customStyle="1" w:styleId="WW8Num35ztrue3">
    <w:name w:val="WW8Num35ztrue3"/>
  </w:style>
  <w:style w:type="character" w:customStyle="1" w:styleId="WW8Num35ztrue2">
    <w:name w:val="WW8Num35ztrue2"/>
  </w:style>
  <w:style w:type="character" w:customStyle="1" w:styleId="WW8Num35ztrue1">
    <w:name w:val="WW8Num35ztrue1"/>
  </w:style>
  <w:style w:type="character" w:customStyle="1" w:styleId="WW8Num36z0">
    <w:name w:val="WW8Num36z0"/>
    <w:rPr>
      <w:b w:val="0"/>
      <w:i w:val="0"/>
    </w:rPr>
  </w:style>
  <w:style w:type="character" w:customStyle="1" w:styleId="WW8Num36ztrue">
    <w:name w:val="WW8Num36ztrue"/>
  </w:style>
  <w:style w:type="character" w:customStyle="1" w:styleId="WW8Num36ztrue7">
    <w:name w:val="WW8Num36ztrue7"/>
  </w:style>
  <w:style w:type="character" w:customStyle="1" w:styleId="WW8Num36ztrue6">
    <w:name w:val="WW8Num36ztrue6"/>
  </w:style>
  <w:style w:type="character" w:customStyle="1" w:styleId="WW8Num36ztrue5">
    <w:name w:val="WW8Num36ztrue5"/>
  </w:style>
  <w:style w:type="character" w:customStyle="1" w:styleId="WW8Num36ztrue4">
    <w:name w:val="WW8Num36ztrue4"/>
  </w:style>
  <w:style w:type="character" w:customStyle="1" w:styleId="WW8Num36ztrue3">
    <w:name w:val="WW8Num36ztrue3"/>
  </w:style>
  <w:style w:type="character" w:customStyle="1" w:styleId="WW8Num36ztrue2">
    <w:name w:val="WW8Num36ztrue2"/>
  </w:style>
  <w:style w:type="character" w:customStyle="1" w:styleId="WW8Num36ztrue1">
    <w:name w:val="WW8Num36ztrue1"/>
  </w:style>
  <w:style w:type="character" w:customStyle="1" w:styleId="WW8Num37z0">
    <w:name w:val="WW8Num37z0"/>
    <w:rPr>
      <w:b w:val="0"/>
      <w:i w:val="0"/>
      <w:sz w:val="24"/>
      <w:szCs w:val="24"/>
      <w:lang w:val="el-GR" w:eastAsia="el-GR"/>
    </w:rPr>
  </w:style>
  <w:style w:type="character" w:customStyle="1" w:styleId="WW8Num37ztrue">
    <w:name w:val="WW8Num37ztrue"/>
  </w:style>
  <w:style w:type="character" w:customStyle="1" w:styleId="WW8Num37ztrue7">
    <w:name w:val="WW8Num37ztrue7"/>
  </w:style>
  <w:style w:type="character" w:customStyle="1" w:styleId="WW8Num37ztrue6">
    <w:name w:val="WW8Num37ztrue6"/>
  </w:style>
  <w:style w:type="character" w:customStyle="1" w:styleId="WW8Num37ztrue5">
    <w:name w:val="WW8Num37ztrue5"/>
  </w:style>
  <w:style w:type="character" w:customStyle="1" w:styleId="WW8Num37ztrue4">
    <w:name w:val="WW8Num37ztrue4"/>
  </w:style>
  <w:style w:type="character" w:customStyle="1" w:styleId="WW8Num37ztrue3">
    <w:name w:val="WW8Num37ztrue3"/>
  </w:style>
  <w:style w:type="character" w:customStyle="1" w:styleId="WW8Num37ztrue2">
    <w:name w:val="WW8Num37ztrue2"/>
  </w:style>
  <w:style w:type="character" w:customStyle="1" w:styleId="WW8Num37ztrue1">
    <w:name w:val="WW8Num37ztrue1"/>
  </w:style>
  <w:style w:type="character" w:customStyle="1" w:styleId="WW8Num38z0">
    <w:name w:val="WW8Num38z0"/>
    <w:rPr>
      <w:b w:val="0"/>
      <w:i w:val="0"/>
    </w:rPr>
  </w:style>
  <w:style w:type="character" w:customStyle="1" w:styleId="WW8Num38ztrue">
    <w:name w:val="WW8Num38ztrue"/>
  </w:style>
  <w:style w:type="character" w:customStyle="1" w:styleId="WW8Num38ztrue7">
    <w:name w:val="WW8Num38ztrue7"/>
  </w:style>
  <w:style w:type="character" w:customStyle="1" w:styleId="WW8Num38ztrue6">
    <w:name w:val="WW8Num38ztrue6"/>
  </w:style>
  <w:style w:type="character" w:customStyle="1" w:styleId="WW8Num38ztrue5">
    <w:name w:val="WW8Num38ztrue5"/>
  </w:style>
  <w:style w:type="character" w:customStyle="1" w:styleId="WW8Num38ztrue4">
    <w:name w:val="WW8Num38ztrue4"/>
  </w:style>
  <w:style w:type="character" w:customStyle="1" w:styleId="WW8Num38ztrue3">
    <w:name w:val="WW8Num38ztrue3"/>
  </w:style>
  <w:style w:type="character" w:customStyle="1" w:styleId="WW8Num38ztrue2">
    <w:name w:val="WW8Num38ztrue2"/>
  </w:style>
  <w:style w:type="character" w:customStyle="1" w:styleId="WW8Num38ztrue1">
    <w:name w:val="WW8Num38ztrue1"/>
  </w:style>
  <w:style w:type="character" w:customStyle="1" w:styleId="WW8Num39z0">
    <w:name w:val="WW8Num39z0"/>
    <w:rPr>
      <w:b w:val="0"/>
      <w:i w:val="0"/>
      <w:sz w:val="24"/>
      <w:szCs w:val="24"/>
      <w:lang w:val="el-GR" w:eastAsia="el-GR"/>
    </w:rPr>
  </w:style>
  <w:style w:type="character" w:customStyle="1" w:styleId="WW8Num39ztrue">
    <w:name w:val="WW8Num39ztrue"/>
  </w:style>
  <w:style w:type="character" w:customStyle="1" w:styleId="WW8Num39ztrue7">
    <w:name w:val="WW8Num39ztrue7"/>
  </w:style>
  <w:style w:type="character" w:customStyle="1" w:styleId="WW8Num39ztrue6">
    <w:name w:val="WW8Num39ztrue6"/>
  </w:style>
  <w:style w:type="character" w:customStyle="1" w:styleId="WW8Num39ztrue5">
    <w:name w:val="WW8Num39ztrue5"/>
  </w:style>
  <w:style w:type="character" w:customStyle="1" w:styleId="WW8Num39ztrue4">
    <w:name w:val="WW8Num39ztrue4"/>
  </w:style>
  <w:style w:type="character" w:customStyle="1" w:styleId="WW8Num39ztrue3">
    <w:name w:val="WW8Num39ztrue3"/>
  </w:style>
  <w:style w:type="character" w:customStyle="1" w:styleId="WW8Num39ztrue2">
    <w:name w:val="WW8Num39ztrue2"/>
  </w:style>
  <w:style w:type="character" w:customStyle="1" w:styleId="WW8Num39ztrue1">
    <w:name w:val="WW8Num39ztrue1"/>
  </w:style>
  <w:style w:type="character" w:customStyle="1" w:styleId="WW8Num40z0">
    <w:name w:val="WW8Num40z0"/>
    <w:rPr>
      <w:b w:val="0"/>
      <w:i w:val="0"/>
    </w:rPr>
  </w:style>
  <w:style w:type="character" w:customStyle="1" w:styleId="WW8Num40ztrue">
    <w:name w:val="WW8Num40ztrue"/>
  </w:style>
  <w:style w:type="character" w:customStyle="1" w:styleId="WW8Num40ztrue7">
    <w:name w:val="WW8Num40ztrue7"/>
  </w:style>
  <w:style w:type="character" w:customStyle="1" w:styleId="WW8Num40ztrue6">
    <w:name w:val="WW8Num40ztrue6"/>
  </w:style>
  <w:style w:type="character" w:customStyle="1" w:styleId="WW8Num40ztrue5">
    <w:name w:val="WW8Num40ztrue5"/>
  </w:style>
  <w:style w:type="character" w:customStyle="1" w:styleId="WW8Num40ztrue4">
    <w:name w:val="WW8Num40ztrue4"/>
  </w:style>
  <w:style w:type="character" w:customStyle="1" w:styleId="WW8Num40ztrue3">
    <w:name w:val="WW8Num40ztrue3"/>
  </w:style>
  <w:style w:type="character" w:customStyle="1" w:styleId="WW8Num40ztrue2">
    <w:name w:val="WW8Num40ztrue2"/>
  </w:style>
  <w:style w:type="character" w:customStyle="1" w:styleId="WW8Num40ztrue1">
    <w:name w:val="WW8Num40ztrue1"/>
  </w:style>
  <w:style w:type="character" w:customStyle="1" w:styleId="WW8Num41z0">
    <w:name w:val="WW8Num41z0"/>
    <w:rPr>
      <w:b w:val="0"/>
      <w:i w:val="0"/>
    </w:rPr>
  </w:style>
  <w:style w:type="character" w:customStyle="1" w:styleId="WW8Num41ztrue">
    <w:name w:val="WW8Num41ztrue"/>
  </w:style>
  <w:style w:type="character" w:customStyle="1" w:styleId="WW8Num41ztrue7">
    <w:name w:val="WW8Num41ztrue7"/>
  </w:style>
  <w:style w:type="character" w:customStyle="1" w:styleId="WW8Num41ztrue6">
    <w:name w:val="WW8Num41ztrue6"/>
  </w:style>
  <w:style w:type="character" w:customStyle="1" w:styleId="WW8Num41ztrue5">
    <w:name w:val="WW8Num41ztrue5"/>
  </w:style>
  <w:style w:type="character" w:customStyle="1" w:styleId="WW8Num41ztrue4">
    <w:name w:val="WW8Num41ztrue4"/>
  </w:style>
  <w:style w:type="character" w:customStyle="1" w:styleId="WW8Num41ztrue3">
    <w:name w:val="WW8Num41ztrue3"/>
  </w:style>
  <w:style w:type="character" w:customStyle="1" w:styleId="WW8Num41ztrue2">
    <w:name w:val="WW8Num41ztrue2"/>
  </w:style>
  <w:style w:type="character" w:customStyle="1" w:styleId="WW8Num41ztrue1">
    <w:name w:val="WW8Num41ztrue1"/>
  </w:style>
  <w:style w:type="character" w:customStyle="1" w:styleId="WW8Num42z0">
    <w:name w:val="WW8Num42z0"/>
    <w:rPr>
      <w:b w:val="0"/>
      <w:i w:val="0"/>
    </w:rPr>
  </w:style>
  <w:style w:type="character" w:customStyle="1" w:styleId="WW8Num42ztrue">
    <w:name w:val="WW8Num42ztrue"/>
  </w:style>
  <w:style w:type="character" w:customStyle="1" w:styleId="WW8Num42ztrue7">
    <w:name w:val="WW8Num42ztrue7"/>
  </w:style>
  <w:style w:type="character" w:customStyle="1" w:styleId="WW8Num42ztrue6">
    <w:name w:val="WW8Num42ztrue6"/>
  </w:style>
  <w:style w:type="character" w:customStyle="1" w:styleId="WW8Num42ztrue5">
    <w:name w:val="WW8Num42ztrue5"/>
  </w:style>
  <w:style w:type="character" w:customStyle="1" w:styleId="WW8Num42ztrue4">
    <w:name w:val="WW8Num42ztrue4"/>
  </w:style>
  <w:style w:type="character" w:customStyle="1" w:styleId="WW8Num42ztrue3">
    <w:name w:val="WW8Num42ztrue3"/>
  </w:style>
  <w:style w:type="character" w:customStyle="1" w:styleId="WW8Num42ztrue2">
    <w:name w:val="WW8Num42ztrue2"/>
  </w:style>
  <w:style w:type="character" w:customStyle="1" w:styleId="WW8Num42ztrue1">
    <w:name w:val="WW8Num42ztrue1"/>
  </w:style>
  <w:style w:type="character" w:customStyle="1" w:styleId="WW8Num43z0">
    <w:name w:val="WW8Num43z0"/>
    <w:rPr>
      <w:rFonts w:ascii="Times New Roman" w:hAnsi="Times New Roman" w:cs="Times New Roman"/>
      <w:sz w:val="24"/>
      <w:szCs w:val="24"/>
      <w:lang w:val="el-GR" w:eastAsia="el-GR"/>
    </w:rPr>
  </w:style>
  <w:style w:type="character" w:customStyle="1" w:styleId="WW8Num43ztrue">
    <w:name w:val="WW8Num43ztrue"/>
  </w:style>
  <w:style w:type="character" w:customStyle="1" w:styleId="WW8Num43ztrue7">
    <w:name w:val="WW8Num43ztrue7"/>
  </w:style>
  <w:style w:type="character" w:customStyle="1" w:styleId="WW8Num43ztrue6">
    <w:name w:val="WW8Num43ztrue6"/>
  </w:style>
  <w:style w:type="character" w:customStyle="1" w:styleId="WW8Num43ztrue5">
    <w:name w:val="WW8Num43ztrue5"/>
  </w:style>
  <w:style w:type="character" w:customStyle="1" w:styleId="WW8Num43ztrue4">
    <w:name w:val="WW8Num43ztrue4"/>
  </w:style>
  <w:style w:type="character" w:customStyle="1" w:styleId="WW8Num43ztrue3">
    <w:name w:val="WW8Num43ztrue3"/>
  </w:style>
  <w:style w:type="character" w:customStyle="1" w:styleId="WW8Num43ztrue2">
    <w:name w:val="WW8Num43ztrue2"/>
  </w:style>
  <w:style w:type="character" w:customStyle="1" w:styleId="WW8Num43ztrue1">
    <w:name w:val="WW8Num43ztrue1"/>
  </w:style>
  <w:style w:type="character" w:customStyle="1" w:styleId="WW8Num44z0">
    <w:name w:val="WW8Num44z0"/>
    <w:rPr>
      <w:b w:val="0"/>
      <w:i w:val="0"/>
    </w:rPr>
  </w:style>
  <w:style w:type="character" w:customStyle="1" w:styleId="WW8Num44ztrue">
    <w:name w:val="WW8Num44ztrue"/>
  </w:style>
  <w:style w:type="character" w:customStyle="1" w:styleId="WW8Num44ztrue7">
    <w:name w:val="WW8Num44ztrue7"/>
  </w:style>
  <w:style w:type="character" w:customStyle="1" w:styleId="WW8Num44ztrue6">
    <w:name w:val="WW8Num44ztrue6"/>
  </w:style>
  <w:style w:type="character" w:customStyle="1" w:styleId="WW8Num44ztrue5">
    <w:name w:val="WW8Num44ztrue5"/>
  </w:style>
  <w:style w:type="character" w:customStyle="1" w:styleId="WW8Num44ztrue4">
    <w:name w:val="WW8Num44ztrue4"/>
  </w:style>
  <w:style w:type="character" w:customStyle="1" w:styleId="WW8Num44ztrue3">
    <w:name w:val="WW8Num44ztrue3"/>
  </w:style>
  <w:style w:type="character" w:customStyle="1" w:styleId="WW8Num44ztrue2">
    <w:name w:val="WW8Num44ztrue2"/>
  </w:style>
  <w:style w:type="character" w:customStyle="1" w:styleId="WW8Num44ztrue1">
    <w:name w:val="WW8Num44ztrue1"/>
  </w:style>
  <w:style w:type="character" w:customStyle="1" w:styleId="WW8Num45z0">
    <w:name w:val="WW8Num45z0"/>
    <w:rPr>
      <w:b w:val="0"/>
      <w:i w:val="0"/>
    </w:rPr>
  </w:style>
  <w:style w:type="character" w:customStyle="1" w:styleId="WW8Num45ztrue">
    <w:name w:val="WW8Num45ztrue"/>
  </w:style>
  <w:style w:type="character" w:customStyle="1" w:styleId="WW8Num45ztrue7">
    <w:name w:val="WW8Num45ztrue7"/>
  </w:style>
  <w:style w:type="character" w:customStyle="1" w:styleId="WW8Num45ztrue6">
    <w:name w:val="WW8Num45ztrue6"/>
  </w:style>
  <w:style w:type="character" w:customStyle="1" w:styleId="WW8Num45ztrue5">
    <w:name w:val="WW8Num45ztrue5"/>
  </w:style>
  <w:style w:type="character" w:customStyle="1" w:styleId="WW8Num45ztrue4">
    <w:name w:val="WW8Num45ztrue4"/>
  </w:style>
  <w:style w:type="character" w:customStyle="1" w:styleId="WW8Num45ztrue3">
    <w:name w:val="WW8Num45ztrue3"/>
  </w:style>
  <w:style w:type="character" w:customStyle="1" w:styleId="WW8Num45ztrue2">
    <w:name w:val="WW8Num45ztrue2"/>
  </w:style>
  <w:style w:type="character" w:customStyle="1" w:styleId="WW8Num45ztrue1">
    <w:name w:val="WW8Num45ztrue1"/>
  </w:style>
  <w:style w:type="character" w:customStyle="1" w:styleId="WW8Num46z0">
    <w:name w:val="WW8Num46z0"/>
    <w:rPr>
      <w:b w:val="0"/>
      <w:i w:val="0"/>
    </w:rPr>
  </w:style>
  <w:style w:type="character" w:customStyle="1" w:styleId="WW8Num46ztrue">
    <w:name w:val="WW8Num46ztrue"/>
  </w:style>
  <w:style w:type="character" w:customStyle="1" w:styleId="WW8Num46ztrue7">
    <w:name w:val="WW8Num46ztrue7"/>
  </w:style>
  <w:style w:type="character" w:customStyle="1" w:styleId="WW8Num46ztrue6">
    <w:name w:val="WW8Num46ztrue6"/>
  </w:style>
  <w:style w:type="character" w:customStyle="1" w:styleId="WW8Num46ztrue5">
    <w:name w:val="WW8Num46ztrue5"/>
  </w:style>
  <w:style w:type="character" w:customStyle="1" w:styleId="WW8Num46ztrue4">
    <w:name w:val="WW8Num46ztrue4"/>
  </w:style>
  <w:style w:type="character" w:customStyle="1" w:styleId="WW8Num46ztrue3">
    <w:name w:val="WW8Num46ztrue3"/>
  </w:style>
  <w:style w:type="character" w:customStyle="1" w:styleId="WW8Num46ztrue2">
    <w:name w:val="WW8Num46ztrue2"/>
  </w:style>
  <w:style w:type="character" w:customStyle="1" w:styleId="WW8Num46ztrue1">
    <w:name w:val="WW8Num46ztrue1"/>
  </w:style>
  <w:style w:type="character" w:customStyle="1" w:styleId="WW8Num47z0">
    <w:name w:val="WW8Num47z0"/>
    <w:rPr>
      <w:b w:val="0"/>
      <w:i w:val="0"/>
      <w:sz w:val="24"/>
      <w:szCs w:val="24"/>
      <w:lang w:val="el-GR" w:eastAsia="el-GR"/>
    </w:rPr>
  </w:style>
  <w:style w:type="character" w:customStyle="1" w:styleId="WW8Num47ztrue">
    <w:name w:val="WW8Num47ztrue"/>
  </w:style>
  <w:style w:type="character" w:customStyle="1" w:styleId="WW8Num47ztrue7">
    <w:name w:val="WW8Num47ztrue7"/>
  </w:style>
  <w:style w:type="character" w:customStyle="1" w:styleId="WW8Num47ztrue6">
    <w:name w:val="WW8Num47ztrue6"/>
  </w:style>
  <w:style w:type="character" w:customStyle="1" w:styleId="WW8Num47ztrue5">
    <w:name w:val="WW8Num47ztrue5"/>
  </w:style>
  <w:style w:type="character" w:customStyle="1" w:styleId="WW8Num47ztrue4">
    <w:name w:val="WW8Num47ztrue4"/>
  </w:style>
  <w:style w:type="character" w:customStyle="1" w:styleId="WW8Num47ztrue3">
    <w:name w:val="WW8Num47ztrue3"/>
  </w:style>
  <w:style w:type="character" w:customStyle="1" w:styleId="WW8Num47ztrue2">
    <w:name w:val="WW8Num47ztrue2"/>
  </w:style>
  <w:style w:type="character" w:customStyle="1" w:styleId="WW8Num47ztrue1">
    <w:name w:val="WW8Num47ztrue1"/>
  </w:style>
  <w:style w:type="character" w:customStyle="1" w:styleId="WW8Num48z0">
    <w:name w:val="WW8Num48z0"/>
    <w:rPr>
      <w:rFonts w:ascii="Symbol" w:hAnsi="Symbol" w:cs="Symbol"/>
    </w:rPr>
  </w:style>
  <w:style w:type="character" w:customStyle="1" w:styleId="WW8Num48z1">
    <w:name w:val="WW8Num48z1"/>
    <w:rPr>
      <w:rFonts w:ascii="Times New Roman" w:hAnsi="Times New Roman" w:cs="Times New Roman"/>
      <w:sz w:val="24"/>
      <w:szCs w:val="24"/>
      <w:lang w:val="en-US" w:eastAsia="el-GR"/>
    </w:rPr>
  </w:style>
  <w:style w:type="character" w:customStyle="1" w:styleId="WW8Num48z2">
    <w:name w:val="WW8Num48z2"/>
    <w:rPr>
      <w:rFonts w:ascii="Wingdings" w:hAnsi="Wingdings" w:cs="Wingdings"/>
    </w:rPr>
  </w:style>
  <w:style w:type="character" w:customStyle="1" w:styleId="WW8Num48z4">
    <w:name w:val="WW8Num48z4"/>
    <w:rPr>
      <w:rFonts w:ascii="Courier New" w:hAnsi="Courier New" w:cs="Courier New"/>
    </w:rPr>
  </w:style>
  <w:style w:type="character" w:customStyle="1" w:styleId="WW8Num49z0">
    <w:name w:val="WW8Num49z0"/>
    <w:rPr>
      <w:rFonts w:ascii="Symbol" w:hAnsi="Symbol" w:cs="Symbol"/>
      <w:sz w:val="24"/>
      <w:szCs w:val="24"/>
      <w:lang w:val="el-GR" w:eastAsia="el-GR"/>
    </w:rPr>
  </w:style>
  <w:style w:type="character" w:customStyle="1" w:styleId="WW8Num49z1">
    <w:name w:val="WW8Num49z1"/>
    <w:rPr>
      <w:rFonts w:ascii="Courier New" w:hAnsi="Courier New" w:cs="Courier New"/>
    </w:rPr>
  </w:style>
  <w:style w:type="character" w:customStyle="1" w:styleId="WW8Num49z2">
    <w:name w:val="WW8Num49z2"/>
    <w:rPr>
      <w:rFonts w:ascii="Wingdings" w:hAnsi="Wingdings" w:cs="Wingdings"/>
      <w:sz w:val="24"/>
      <w:szCs w:val="24"/>
      <w:lang w:val="el-GR" w:eastAsia="el-GR"/>
    </w:rPr>
  </w:style>
  <w:style w:type="character" w:customStyle="1" w:styleId="WW8Num50z0">
    <w:name w:val="WW8Num50z0"/>
    <w:rPr>
      <w:b w:val="0"/>
      <w:i w:val="0"/>
    </w:rPr>
  </w:style>
  <w:style w:type="character" w:customStyle="1" w:styleId="WW8Num50ztrue">
    <w:name w:val="WW8Num50ztrue"/>
  </w:style>
  <w:style w:type="character" w:customStyle="1" w:styleId="WW8Num50ztrue7">
    <w:name w:val="WW8Num50ztrue7"/>
  </w:style>
  <w:style w:type="character" w:customStyle="1" w:styleId="WW8Num50ztrue6">
    <w:name w:val="WW8Num50ztrue6"/>
  </w:style>
  <w:style w:type="character" w:customStyle="1" w:styleId="WW8Num50ztrue5">
    <w:name w:val="WW8Num50ztrue5"/>
  </w:style>
  <w:style w:type="character" w:customStyle="1" w:styleId="WW8Num50ztrue4">
    <w:name w:val="WW8Num50ztrue4"/>
  </w:style>
  <w:style w:type="character" w:customStyle="1" w:styleId="WW8Num50ztrue3">
    <w:name w:val="WW8Num50ztrue3"/>
  </w:style>
  <w:style w:type="character" w:customStyle="1" w:styleId="WW8Num50ztrue2">
    <w:name w:val="WW8Num50ztrue2"/>
  </w:style>
  <w:style w:type="character" w:customStyle="1" w:styleId="WW8Num50ztrue1">
    <w:name w:val="WW8Num50ztrue1"/>
  </w:style>
  <w:style w:type="character" w:customStyle="1" w:styleId="DefaultParagraphFont1">
    <w:name w:val="Default Paragraph Font1"/>
  </w:style>
  <w:style w:type="character" w:customStyle="1" w:styleId="Absatz-Standardschriftart">
    <w:name w:val="Absatz-Standardschriftart"/>
  </w:style>
  <w:style w:type="character" w:customStyle="1" w:styleId="WW8Num14z1">
    <w:name w:val="WW8Num14z1"/>
    <w:rPr>
      <w:rFonts w:ascii="Wingdings" w:hAnsi="Wingdings" w:cs="Wingdings"/>
      <w:sz w:val="20"/>
    </w:rPr>
  </w:style>
  <w:style w:type="character" w:customStyle="1" w:styleId="WW8Num15z0">
    <w:name w:val="WW8Num15z0"/>
    <w:rPr>
      <w:rFonts w:ascii="Verdana" w:hAnsi="Verdana" w:cs="Verdana"/>
      <w:sz w:val="18"/>
    </w:rPr>
  </w:style>
  <w:style w:type="character" w:customStyle="1" w:styleId="WW8Num18z0">
    <w:name w:val="WW8Num18z0"/>
    <w:rPr>
      <w:rFonts w:ascii="Wingdings" w:hAnsi="Wingdings" w:cs="Wingdings"/>
    </w:rPr>
  </w:style>
  <w:style w:type="character" w:customStyle="1" w:styleId="WW8Num22z0">
    <w:name w:val="WW8Num22z0"/>
    <w:rPr>
      <w:b/>
      <w:i w:val="0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Times New Roman"/>
    </w:rPr>
  </w:style>
  <w:style w:type="character" w:customStyle="1" w:styleId="WW8Num26z0">
    <w:name w:val="WW8Num26z0"/>
    <w:rPr>
      <w:b w:val="0"/>
      <w:i w:val="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30z1">
    <w:name w:val="WW8Num30z1"/>
    <w:rPr>
      <w:rFonts w:ascii="OpenSymbol" w:hAnsi="OpenSymbol" w:cs="OpenSymbol"/>
    </w:rPr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/>
      <w:i w:val="0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1z1">
    <w:name w:val="WW8Num11z1"/>
    <w:rPr>
      <w:sz w:val="32"/>
    </w:rPr>
  </w:style>
  <w:style w:type="character" w:customStyle="1" w:styleId="WW8Num11z3">
    <w:name w:val="WW8Num11z3"/>
    <w:rPr>
      <w:rFonts w:ascii="Times New Roman" w:hAnsi="Times New Roman" w:cs="Times New Roman"/>
      <w:b/>
      <w:i/>
      <w:caps w:val="0"/>
      <w:smallCaps w:val="0"/>
      <w:strike w:val="0"/>
      <w:dstrike w:val="0"/>
      <w:vanish w:val="0"/>
      <w:color w:val="000000"/>
      <w:position w:val="0"/>
      <w:sz w:val="24"/>
      <w:szCs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Pr>
      <w:rFonts w:ascii="Symbol" w:hAnsi="Symbol" w:cs="Symbol"/>
      <w:sz w:val="20"/>
    </w:rPr>
  </w:style>
  <w:style w:type="character" w:customStyle="1" w:styleId="WW8Num13z1">
    <w:name w:val="WW8Num13z1"/>
    <w:rPr>
      <w:rFonts w:ascii="Wingdings" w:hAnsi="Wingdings" w:cs="Wingdings"/>
      <w:sz w:val="20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Times New Roman"/>
    </w:rPr>
  </w:style>
  <w:style w:type="character" w:customStyle="1" w:styleId="11">
    <w:name w:val="Προεπιλεγμένη γραμματοσειρά1"/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PageNumber">
    <w:name w:val="page number"/>
    <w:basedOn w:val="11"/>
    <w:uiPriority w:val="99"/>
  </w:style>
  <w:style w:type="character" w:customStyle="1" w:styleId="FootnoteCharacters">
    <w:name w:val="Footnote Characters"/>
    <w:rPr>
      <w:vertAlign w:val="superscript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oldface">
    <w:name w:val="boldface"/>
    <w:rPr>
      <w:b/>
    </w:rPr>
  </w:style>
  <w:style w:type="character" w:customStyle="1" w:styleId="Char">
    <w:name w:val="Υπότιτλος Char"/>
    <w:rPr>
      <w:rFonts w:ascii="Verdana" w:hAnsi="Verdana" w:cs="Verdana"/>
      <w:b/>
      <w:bCs/>
      <w:sz w:val="24"/>
      <w:szCs w:val="24"/>
      <w:lang w:val="el-GR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letters1">
    <w:name w:val="letters1"/>
    <w:rPr>
      <w:rFonts w:ascii="Arial" w:hAnsi="Arial" w:cs="Arial"/>
      <w:b/>
      <w:bCs/>
      <w:strike w:val="0"/>
      <w:dstrike w:val="0"/>
      <w:color w:val="660000"/>
      <w:sz w:val="23"/>
      <w:szCs w:val="23"/>
      <w:u w:val="none"/>
    </w:rPr>
  </w:style>
  <w:style w:type="character" w:customStyle="1" w:styleId="emphasize">
    <w:name w:val="emphasize"/>
    <w:rPr>
      <w:rFonts w:ascii="Times New Roman" w:hAnsi="Times New Roman" w:cs="Times New Roman"/>
      <w:i/>
      <w:sz w:val="22"/>
      <w:lang w:val="en-US"/>
    </w:rPr>
  </w:style>
  <w:style w:type="character" w:customStyle="1" w:styleId="Boldface0">
    <w:name w:val="Boldface"/>
    <w:rPr>
      <w:rFonts w:ascii="Times New Roman" w:hAnsi="Times New Roman" w:cs="Times New Roman"/>
      <w:b/>
      <w:i/>
      <w:sz w:val="22"/>
      <w:lang w:val="el-GR"/>
    </w:rPr>
  </w:style>
  <w:style w:type="character" w:customStyle="1" w:styleId="NormalmystyleChar">
    <w:name w:val="Normal.mystyle Char"/>
    <w:rPr>
      <w:rFonts w:cs="Arial"/>
      <w:sz w:val="22"/>
      <w:lang w:val="el-GR" w:bidi="ar-SA"/>
    </w:rPr>
  </w:style>
  <w:style w:type="character" w:customStyle="1" w:styleId="cattitle">
    <w:name w:val="cattitle"/>
    <w:basedOn w:val="11"/>
  </w:style>
  <w:style w:type="character" w:customStyle="1" w:styleId="postbody">
    <w:name w:val="postbody"/>
    <w:basedOn w:val="11"/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z-Char">
    <w:name w:val="z-Τέλος φόρμας Char"/>
    <w:rPr>
      <w:rFonts w:ascii="Arial" w:eastAsia="Arial Unicode MS" w:hAnsi="Arial" w:cs="Arial"/>
      <w:vanish/>
      <w:sz w:val="16"/>
      <w:szCs w:val="16"/>
      <w:lang w:val="en-GB"/>
    </w:rPr>
  </w:style>
  <w:style w:type="character" w:customStyle="1" w:styleId="1Char">
    <w:name w:val="Επικεφαλίδα 1 Char"/>
    <w:rPr>
      <w:rFonts w:ascii="Verdana" w:hAnsi="Verdana" w:cs="Verdana"/>
      <w:b/>
      <w:sz w:val="40"/>
      <w:szCs w:val="40"/>
    </w:rPr>
  </w:style>
  <w:style w:type="character" w:customStyle="1" w:styleId="2Char">
    <w:name w:val="Επικεφαλίδα 2 Char"/>
    <w:rPr>
      <w:b/>
      <w:i/>
      <w:iCs/>
      <w:sz w:val="36"/>
      <w:szCs w:val="36"/>
    </w:rPr>
  </w:style>
  <w:style w:type="character" w:customStyle="1" w:styleId="3Char">
    <w:name w:val="Επικεφαλίδα 3 Char"/>
    <w:rPr>
      <w:b/>
      <w:sz w:val="24"/>
    </w:rPr>
  </w:style>
  <w:style w:type="character" w:customStyle="1" w:styleId="4Char">
    <w:name w:val="Επικεφαλίδα 4 Char"/>
    <w:rPr>
      <w:rFonts w:ascii="Arial" w:hAnsi="Arial" w:cs="Arial"/>
      <w:b/>
      <w:sz w:val="24"/>
      <w:lang w:val="en-GB"/>
    </w:rPr>
  </w:style>
  <w:style w:type="character" w:customStyle="1" w:styleId="5Char">
    <w:name w:val="Επικεφαλίδα 5 Char"/>
    <w:rPr>
      <w:sz w:val="22"/>
      <w:lang w:val="en-GB"/>
    </w:rPr>
  </w:style>
  <w:style w:type="character" w:customStyle="1" w:styleId="6Char">
    <w:name w:val="Επικεφαλίδα 6 Char"/>
    <w:rPr>
      <w:i/>
      <w:sz w:val="22"/>
      <w:lang w:val="en-GB"/>
    </w:rPr>
  </w:style>
  <w:style w:type="character" w:customStyle="1" w:styleId="7Char">
    <w:name w:val="Επικεφαλίδα 7 Char"/>
    <w:rPr>
      <w:rFonts w:ascii="Arial" w:hAnsi="Arial" w:cs="Arial"/>
      <w:lang w:val="en-GB"/>
    </w:rPr>
  </w:style>
  <w:style w:type="character" w:customStyle="1" w:styleId="8Char">
    <w:name w:val="Επικεφαλίδα 8 Char"/>
    <w:rPr>
      <w:rFonts w:ascii="Arial" w:hAnsi="Arial" w:cs="Arial"/>
      <w:i/>
      <w:lang w:val="en-GB"/>
    </w:rPr>
  </w:style>
  <w:style w:type="character" w:customStyle="1" w:styleId="9Char">
    <w:name w:val="Επικεφαλίδα 9 Char"/>
    <w:rPr>
      <w:rFonts w:ascii="Arial" w:hAnsi="Arial" w:cs="Arial"/>
      <w:b/>
      <w:i/>
      <w:sz w:val="18"/>
      <w:lang w:val="en-GB"/>
    </w:rPr>
  </w:style>
  <w:style w:type="character" w:customStyle="1" w:styleId="2Char0">
    <w:name w:val="Σώμα κείμενου με εσοχή 2 Char"/>
    <w:rPr>
      <w:sz w:val="22"/>
      <w:lang w:val="el-GR"/>
    </w:rPr>
  </w:style>
  <w:style w:type="character" w:customStyle="1" w:styleId="Char0">
    <w:name w:val="Τίτλος Char"/>
    <w:rPr>
      <w:rFonts w:ascii="Arial" w:hAnsi="Arial" w:cs="Arial"/>
      <w:b/>
      <w:bCs/>
      <w:sz w:val="28"/>
      <w:szCs w:val="28"/>
      <w:lang w:val="el-GR"/>
    </w:rPr>
  </w:style>
  <w:style w:type="character" w:customStyle="1" w:styleId="Char1">
    <w:name w:val="Σώμα κειμένου Char"/>
    <w:rPr>
      <w:sz w:val="24"/>
      <w:lang w:val="el-GR"/>
    </w:rPr>
  </w:style>
  <w:style w:type="character" w:customStyle="1" w:styleId="3Char0">
    <w:name w:val="Σώμα κείμενου 3 Char"/>
    <w:rPr>
      <w:sz w:val="24"/>
      <w:lang w:val="el-GR"/>
    </w:rPr>
  </w:style>
  <w:style w:type="character" w:customStyle="1" w:styleId="Char2">
    <w:name w:val="Κεφαλίδα Char"/>
    <w:rPr>
      <w:lang w:val="en-GB"/>
    </w:rPr>
  </w:style>
  <w:style w:type="character" w:customStyle="1" w:styleId="2Char1">
    <w:name w:val="Σώμα κείμενου 2 Char"/>
    <w:rPr>
      <w:sz w:val="22"/>
      <w:lang w:val="el-GR"/>
    </w:rPr>
  </w:style>
  <w:style w:type="character" w:customStyle="1" w:styleId="Char3">
    <w:name w:val="Κείμενο υποσημείωσης Char"/>
    <w:rPr>
      <w:sz w:val="22"/>
      <w:lang w:val="el-GR"/>
    </w:rPr>
  </w:style>
  <w:style w:type="character" w:customStyle="1" w:styleId="Char4">
    <w:name w:val="Υποσέλιδο Char"/>
    <w:rPr>
      <w:lang w:val="en-GB"/>
    </w:rPr>
  </w:style>
  <w:style w:type="character" w:customStyle="1" w:styleId="z-Char0">
    <w:name w:val="z-Αρχή φόρμας Char"/>
    <w:rPr>
      <w:rFonts w:ascii="Arial" w:eastAsia="Arial Unicode MS" w:hAnsi="Arial" w:cs="Arial"/>
      <w:vanish/>
      <w:sz w:val="16"/>
      <w:szCs w:val="16"/>
      <w:lang w:val="en-GB"/>
    </w:rPr>
  </w:style>
  <w:style w:type="character" w:customStyle="1" w:styleId="Char5">
    <w:name w:val="Σώμα κείμενου με εσοχή Char"/>
    <w:rPr>
      <w:sz w:val="22"/>
      <w:lang w:val="el-GR"/>
    </w:rPr>
  </w:style>
  <w:style w:type="character" w:customStyle="1" w:styleId="WW-InternetLink">
    <w:name w:val="WW-Internet Link"/>
    <w:rPr>
      <w:color w:val="000080"/>
      <w:u w:val="single"/>
      <w:lang w:val="en-US" w:bidi="en-US"/>
    </w:rPr>
  </w:style>
  <w:style w:type="character" w:customStyle="1" w:styleId="mw-headline">
    <w:name w:val="mw-headline"/>
    <w:basedOn w:val="11"/>
  </w:style>
  <w:style w:type="character" w:customStyle="1" w:styleId="HTMLPreformattedChar">
    <w:name w:val="HTML Preformatted Char"/>
    <w:uiPriority w:val="99"/>
    <w:rPr>
      <w:rFonts w:ascii="Courier New" w:hAnsi="Courier New" w:cs="Courier New"/>
    </w:rPr>
  </w:style>
  <w:style w:type="character" w:customStyle="1" w:styleId="Char6">
    <w:name w:val="Κείμενο πλαισίου Char"/>
    <w:rPr>
      <w:rFonts w:ascii="Tahoma" w:hAnsi="Tahoma" w:cs="Tahoma"/>
      <w:sz w:val="16"/>
      <w:szCs w:val="16"/>
    </w:rPr>
  </w:style>
  <w:style w:type="character" w:customStyle="1" w:styleId="hps">
    <w:name w:val="hps"/>
    <w:basedOn w:val="11"/>
  </w:style>
  <w:style w:type="character" w:customStyle="1" w:styleId="A3">
    <w:name w:val="A3"/>
    <w:rPr>
      <w:rFonts w:cs="Adobe Garamond Pro"/>
      <w:color w:val="221E1F"/>
      <w:sz w:val="36"/>
      <w:szCs w:val="36"/>
    </w:rPr>
  </w:style>
  <w:style w:type="character" w:customStyle="1" w:styleId="A1">
    <w:name w:val="A1"/>
    <w:rPr>
      <w:rFonts w:cs="Adobe Garamond Pro"/>
      <w:i/>
      <w:iCs/>
      <w:color w:val="221E1F"/>
      <w:sz w:val="21"/>
      <w:szCs w:val="21"/>
    </w:rPr>
  </w:style>
  <w:style w:type="character" w:customStyle="1" w:styleId="shorttext">
    <w:name w:val="short_text"/>
    <w:basedOn w:val="11"/>
  </w:style>
  <w:style w:type="character" w:customStyle="1" w:styleId="nineteen">
    <w:name w:val="nineteen"/>
    <w:basedOn w:val="1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har10">
    <w:name w:val="Απλό κείμενο Char1"/>
    <w:rPr>
      <w:rFonts w:ascii="Courier New" w:hAnsi="Courier New" w:cs="Courier New"/>
      <w:lang w:val="en-GB" w:eastAsia="zh-CN"/>
    </w:rPr>
  </w:style>
  <w:style w:type="character" w:customStyle="1" w:styleId="-HTMLChar1">
    <w:name w:val="Προ-διαμορφωμένο HTML Char1"/>
    <w:rPr>
      <w:rFonts w:ascii="Courier New" w:hAnsi="Courier New" w:cs="Courier New"/>
      <w:lang w:val="en-GB" w:eastAsia="zh-CN"/>
    </w:rPr>
  </w:style>
  <w:style w:type="character" w:customStyle="1" w:styleId="z-TopofFormChar">
    <w:name w:val="z-Top of Form Char"/>
    <w:rPr>
      <w:rFonts w:ascii="Arial" w:hAnsi="Arial" w:cs="Arial"/>
      <w:vanish/>
      <w:sz w:val="16"/>
      <w:szCs w:val="16"/>
    </w:rPr>
  </w:style>
  <w:style w:type="character" w:customStyle="1" w:styleId="atn">
    <w:name w:val="atn"/>
    <w:basedOn w:val="DefaultParagraphFont1"/>
  </w:style>
  <w:style w:type="character" w:customStyle="1" w:styleId="z-BottomofFormChar">
    <w:name w:val="z-Bottom of Form Char"/>
    <w:rPr>
      <w:rFonts w:ascii="Arial" w:hAnsi="Arial" w:cs="Arial"/>
      <w:vanish/>
      <w:sz w:val="16"/>
      <w:szCs w:val="16"/>
    </w:rPr>
  </w:style>
  <w:style w:type="character" w:customStyle="1" w:styleId="BalloonTextChar">
    <w:name w:val="Balloon Text Char"/>
    <w:uiPriority w:val="99"/>
    <w:rPr>
      <w:rFonts w:ascii="Tahoma" w:eastAsia="Calibri" w:hAnsi="Tahoma" w:cs="Tahoma"/>
      <w:sz w:val="16"/>
      <w:szCs w:val="16"/>
      <w:lang w:val="en-US"/>
    </w:rPr>
  </w:style>
  <w:style w:type="character" w:customStyle="1" w:styleId="HeaderChar">
    <w:name w:val="Header Char"/>
    <w:rPr>
      <w:lang w:val="en-GB" w:eastAsia="zh-CN"/>
    </w:rPr>
  </w:style>
  <w:style w:type="character" w:customStyle="1" w:styleId="FooterChar">
    <w:name w:val="Footer Char"/>
    <w:uiPriority w:val="99"/>
    <w:rPr>
      <w:lang w:val="en-GB" w:eastAsia="zh-CN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ind w:left="709" w:hanging="709"/>
      <w:jc w:val="center"/>
    </w:pPr>
    <w:rPr>
      <w:rFonts w:ascii="Arial" w:hAnsi="Arial" w:cs="Arial"/>
      <w:b/>
      <w:bCs/>
      <w:sz w:val="28"/>
      <w:szCs w:val="28"/>
      <w:lang w:val="el-GR"/>
    </w:rPr>
  </w:style>
  <w:style w:type="paragraph" w:styleId="BodyText">
    <w:name w:val="Body Text"/>
    <w:basedOn w:val="Normal"/>
    <w:pPr>
      <w:jc w:val="left"/>
    </w:pPr>
    <w:rPr>
      <w:sz w:val="24"/>
      <w:lang w:val="el-GR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311">
    <w:name w:val="Σώμα κείμενου 31"/>
    <w:basedOn w:val="Normal"/>
    <w:pPr>
      <w:spacing w:after="120"/>
    </w:pPr>
    <w:rPr>
      <w:sz w:val="24"/>
      <w:lang w:val="el-GR"/>
    </w:rPr>
  </w:style>
  <w:style w:type="paragraph" w:customStyle="1" w:styleId="Head">
    <w:name w:val="Head"/>
    <w:basedOn w:val="Normal"/>
    <w:pPr>
      <w:keepNext/>
      <w:spacing w:before="480" w:after="120" w:line="360" w:lineRule="atLeast"/>
    </w:pPr>
    <w:rPr>
      <w:rFonts w:ascii="Arial Narrow" w:hAnsi="Arial Narrow" w:cs="Arial Narrow"/>
      <w:b/>
      <w:sz w:val="24"/>
      <w:u w:val="single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er">
    <w:name w:val="header"/>
    <w:basedOn w:val="Normal"/>
  </w:style>
  <w:style w:type="paragraph" w:styleId="Footer">
    <w:name w:val="footer"/>
    <w:basedOn w:val="Normal"/>
    <w:uiPriority w:val="99"/>
  </w:style>
  <w:style w:type="paragraph" w:customStyle="1" w:styleId="body">
    <w:name w:val="body"/>
    <w:basedOn w:val="Normal"/>
    <w:pPr>
      <w:overflowPunct w:val="0"/>
      <w:autoSpaceDE w:val="0"/>
      <w:spacing w:after="120"/>
      <w:textAlignment w:val="baseline"/>
    </w:pPr>
    <w:rPr>
      <w:rFonts w:ascii="GR-Soft_Helv" w:hAnsi="GR-Soft_Helv" w:cs="GR-Soft_Helv"/>
      <w:lang w:val="el-GR"/>
    </w:rPr>
  </w:style>
  <w:style w:type="paragraph" w:customStyle="1" w:styleId="Web1">
    <w:name w:val="Κανονικό (Web)1"/>
    <w:basedOn w:val="Normal"/>
    <w:pPr>
      <w:spacing w:before="100" w:after="100"/>
      <w:jc w:val="left"/>
    </w:pPr>
    <w:rPr>
      <w:sz w:val="24"/>
    </w:rPr>
  </w:style>
  <w:style w:type="paragraph" w:styleId="TOC1">
    <w:name w:val="toc 1"/>
    <w:basedOn w:val="Normal"/>
    <w:next w:val="Normal"/>
    <w:uiPriority w:val="39"/>
    <w:pPr>
      <w:spacing w:before="120"/>
      <w:jc w:val="left"/>
    </w:pPr>
    <w:rPr>
      <w:rFonts w:ascii="Calibri" w:hAnsi="Calibri" w:cs="Calibr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pPr>
      <w:spacing w:before="120"/>
      <w:ind w:left="200"/>
      <w:jc w:val="left"/>
    </w:pPr>
    <w:rPr>
      <w:rFonts w:ascii="Calibri" w:hAnsi="Calibri" w:cs="Calibri"/>
      <w:b/>
      <w:bCs/>
      <w:sz w:val="22"/>
      <w:szCs w:val="22"/>
    </w:rPr>
  </w:style>
  <w:style w:type="paragraph" w:styleId="TOC3">
    <w:name w:val="toc 3"/>
    <w:basedOn w:val="Normal"/>
    <w:next w:val="Normal"/>
    <w:uiPriority w:val="39"/>
    <w:pPr>
      <w:ind w:left="400"/>
      <w:jc w:val="left"/>
    </w:pPr>
    <w:rPr>
      <w:rFonts w:ascii="Calibri" w:hAnsi="Calibri" w:cs="Calibri"/>
    </w:rPr>
  </w:style>
  <w:style w:type="paragraph" w:styleId="TOC4">
    <w:name w:val="toc 4"/>
    <w:basedOn w:val="Normal"/>
    <w:next w:val="Normal"/>
    <w:uiPriority w:val="39"/>
    <w:pPr>
      <w:ind w:left="600"/>
      <w:jc w:val="left"/>
    </w:pPr>
    <w:rPr>
      <w:rFonts w:ascii="Calibri" w:hAnsi="Calibri" w:cs="Calibri"/>
    </w:rPr>
  </w:style>
  <w:style w:type="paragraph" w:styleId="TOC5">
    <w:name w:val="toc 5"/>
    <w:basedOn w:val="Normal"/>
    <w:next w:val="Normal"/>
    <w:uiPriority w:val="39"/>
    <w:pPr>
      <w:ind w:left="800"/>
      <w:jc w:val="left"/>
    </w:pPr>
    <w:rPr>
      <w:rFonts w:ascii="Calibri" w:hAnsi="Calibri" w:cs="Calibri"/>
    </w:rPr>
  </w:style>
  <w:style w:type="paragraph" w:styleId="TOC6">
    <w:name w:val="toc 6"/>
    <w:basedOn w:val="Normal"/>
    <w:next w:val="Normal"/>
    <w:uiPriority w:val="39"/>
    <w:pPr>
      <w:ind w:left="1000"/>
      <w:jc w:val="left"/>
    </w:pPr>
    <w:rPr>
      <w:rFonts w:ascii="Calibri" w:hAnsi="Calibri" w:cs="Calibri"/>
    </w:rPr>
  </w:style>
  <w:style w:type="paragraph" w:styleId="TOC7">
    <w:name w:val="toc 7"/>
    <w:basedOn w:val="Normal"/>
    <w:next w:val="Normal"/>
    <w:uiPriority w:val="39"/>
    <w:pPr>
      <w:ind w:left="1200"/>
      <w:jc w:val="left"/>
    </w:pPr>
    <w:rPr>
      <w:rFonts w:ascii="Calibri" w:hAnsi="Calibri" w:cs="Calibri"/>
    </w:rPr>
  </w:style>
  <w:style w:type="paragraph" w:styleId="TOC8">
    <w:name w:val="toc 8"/>
    <w:basedOn w:val="Normal"/>
    <w:next w:val="Normal"/>
    <w:uiPriority w:val="39"/>
    <w:pPr>
      <w:ind w:left="1400"/>
      <w:jc w:val="left"/>
    </w:pPr>
    <w:rPr>
      <w:rFonts w:ascii="Calibri" w:hAnsi="Calibri" w:cs="Calibri"/>
    </w:rPr>
  </w:style>
  <w:style w:type="paragraph" w:styleId="TOC9">
    <w:name w:val="toc 9"/>
    <w:basedOn w:val="Normal"/>
    <w:next w:val="Normal"/>
    <w:uiPriority w:val="39"/>
    <w:pPr>
      <w:ind w:left="1600"/>
      <w:jc w:val="left"/>
    </w:pPr>
    <w:rPr>
      <w:rFonts w:ascii="Calibri" w:hAnsi="Calibri" w:cs="Calibri"/>
    </w:rPr>
  </w:style>
  <w:style w:type="paragraph" w:customStyle="1" w:styleId="210">
    <w:name w:val="Σώμα κείμενου 21"/>
    <w:basedOn w:val="Normal"/>
    <w:pPr>
      <w:spacing w:line="360" w:lineRule="atLeast"/>
    </w:pPr>
    <w:rPr>
      <w:sz w:val="22"/>
      <w:lang w:val="el-GR"/>
    </w:rPr>
  </w:style>
  <w:style w:type="paragraph" w:styleId="BodyTextIndent">
    <w:name w:val="Body Text Indent"/>
    <w:basedOn w:val="Normal"/>
    <w:pPr>
      <w:spacing w:after="120" w:line="360" w:lineRule="atLeast"/>
      <w:ind w:left="717"/>
      <w:jc w:val="left"/>
    </w:pPr>
    <w:rPr>
      <w:sz w:val="22"/>
      <w:lang w:val="el-GR"/>
    </w:rPr>
  </w:style>
  <w:style w:type="paragraph" w:customStyle="1" w:styleId="12">
    <w:name w:val="Λεζάντα1"/>
    <w:basedOn w:val="Normal"/>
    <w:next w:val="Normal"/>
    <w:pPr>
      <w:spacing w:before="120" w:after="120"/>
      <w:jc w:val="left"/>
    </w:pPr>
    <w:rPr>
      <w:b/>
      <w:bCs/>
    </w:rPr>
  </w:style>
  <w:style w:type="paragraph" w:styleId="FootnoteText">
    <w:name w:val="footnote text"/>
    <w:basedOn w:val="Normal"/>
    <w:link w:val="FootnoteTextChar"/>
    <w:uiPriority w:val="99"/>
    <w:pPr>
      <w:overflowPunct w:val="0"/>
      <w:autoSpaceDE w:val="0"/>
      <w:textAlignment w:val="baseline"/>
    </w:pPr>
    <w:rPr>
      <w:sz w:val="22"/>
      <w:lang w:val="el-GR"/>
    </w:rPr>
  </w:style>
  <w:style w:type="paragraph" w:customStyle="1" w:styleId="211">
    <w:name w:val="Σώμα κείμενου με εσοχή 21"/>
    <w:basedOn w:val="Normal"/>
    <w:pPr>
      <w:spacing w:line="360" w:lineRule="atLeast"/>
      <w:ind w:left="360"/>
      <w:jc w:val="left"/>
    </w:pPr>
    <w:rPr>
      <w:sz w:val="22"/>
      <w:lang w:val="el-GR"/>
    </w:rPr>
  </w:style>
  <w:style w:type="paragraph" w:customStyle="1" w:styleId="UsrDefBlockText">
    <w:name w:val="UsrDef BlockText"/>
    <w:basedOn w:val="Normal"/>
    <w:rPr>
      <w:rFonts w:ascii="Arial" w:hAnsi="Arial" w:cs="Arial"/>
      <w:sz w:val="22"/>
      <w:lang w:val="el-GR"/>
    </w:rPr>
  </w:style>
  <w:style w:type="paragraph" w:customStyle="1" w:styleId="212">
    <w:name w:val="Λίστα με κουκκίδες 21"/>
    <w:basedOn w:val="Normal"/>
    <w:pPr>
      <w:ind w:left="566" w:hanging="283"/>
      <w:jc w:val="left"/>
    </w:pPr>
    <w:rPr>
      <w:lang w:val="el-GR"/>
    </w:rPr>
  </w:style>
  <w:style w:type="paragraph" w:customStyle="1" w:styleId="312">
    <w:name w:val="Σώμα κείμενου με εσοχή 31"/>
    <w:basedOn w:val="Normal"/>
    <w:pPr>
      <w:ind w:left="709"/>
    </w:pPr>
    <w:rPr>
      <w:rFonts w:ascii="Arial" w:hAnsi="Arial" w:cs="Arial"/>
      <w:lang w:val="el-GR"/>
    </w:rPr>
  </w:style>
  <w:style w:type="paragraph" w:customStyle="1" w:styleId="13">
    <w:name w:val="Τμήμα κειμένου1"/>
    <w:basedOn w:val="Normal"/>
    <w:pPr>
      <w:ind w:left="567" w:right="-432" w:hanging="791"/>
      <w:jc w:val="left"/>
    </w:pPr>
    <w:rPr>
      <w:rFonts w:ascii="Arial" w:hAnsi="Arial" w:cs="Arial"/>
      <w:b/>
      <w:bCs/>
      <w:sz w:val="24"/>
      <w:szCs w:val="24"/>
      <w:lang w:val="el-GR"/>
    </w:rPr>
  </w:style>
  <w:style w:type="paragraph" w:customStyle="1" w:styleId="14">
    <w:name w:val="Κείμενο σχολίου1"/>
    <w:basedOn w:val="Normal"/>
    <w:pPr>
      <w:jc w:val="left"/>
    </w:pPr>
    <w:rPr>
      <w:lang w:val="el-GR"/>
    </w:rPr>
  </w:style>
  <w:style w:type="paragraph" w:customStyle="1" w:styleId="15">
    <w:name w:val="Θέμα σχολίου1"/>
    <w:basedOn w:val="14"/>
    <w:next w:val="14"/>
    <w:rPr>
      <w:b/>
      <w:bCs/>
    </w:rPr>
  </w:style>
  <w:style w:type="paragraph" w:customStyle="1" w:styleId="16">
    <w:name w:val="Κείμενο πλαισίου1"/>
    <w:basedOn w:val="Normal"/>
    <w:pPr>
      <w:jc w:val="left"/>
    </w:pPr>
    <w:rPr>
      <w:rFonts w:ascii="Tahoma" w:hAnsi="Tahoma" w:cs="Tahoma"/>
      <w:sz w:val="16"/>
      <w:szCs w:val="16"/>
      <w:lang w:val="el-GR"/>
    </w:rPr>
  </w:style>
  <w:style w:type="paragraph" w:customStyle="1" w:styleId="xl35">
    <w:name w:val="xl35"/>
    <w:basedOn w:val="Normal"/>
    <w:pPr>
      <w:spacing w:before="280" w:after="280"/>
      <w:textAlignment w:val="top"/>
    </w:pPr>
    <w:rPr>
      <w:rFonts w:ascii="Arial" w:hAnsi="Arial" w:cs="Arial"/>
      <w:sz w:val="16"/>
      <w:szCs w:val="16"/>
    </w:rPr>
  </w:style>
  <w:style w:type="paragraph" w:customStyle="1" w:styleId="1">
    <w:name w:val="Λίστα με κουκκίδες1"/>
    <w:basedOn w:val="Normal"/>
    <w:pPr>
      <w:numPr>
        <w:numId w:val="8"/>
      </w:numPr>
      <w:jc w:val="left"/>
    </w:pPr>
    <w:rPr>
      <w:lang w:val="el-GR"/>
    </w:rPr>
  </w:style>
  <w:style w:type="paragraph" w:customStyle="1" w:styleId="31">
    <w:name w:val="Λίστα με κουκκίδες 31"/>
    <w:basedOn w:val="Normal"/>
    <w:pPr>
      <w:numPr>
        <w:numId w:val="7"/>
      </w:numPr>
      <w:tabs>
        <w:tab w:val="left" w:pos="926"/>
      </w:tabs>
      <w:ind w:left="926" w:firstLine="0"/>
      <w:jc w:val="left"/>
    </w:pPr>
    <w:rPr>
      <w:lang w:val="el-GR"/>
    </w:rPr>
  </w:style>
  <w:style w:type="paragraph" w:customStyle="1" w:styleId="41">
    <w:name w:val="Λίστα με κουκκίδες 41"/>
    <w:basedOn w:val="Normal"/>
    <w:pPr>
      <w:numPr>
        <w:numId w:val="18"/>
      </w:numPr>
      <w:tabs>
        <w:tab w:val="left" w:pos="1209"/>
      </w:tabs>
      <w:ind w:left="1209" w:firstLine="0"/>
      <w:jc w:val="left"/>
    </w:pPr>
    <w:rPr>
      <w:lang w:val="el-GR"/>
    </w:rPr>
  </w:style>
  <w:style w:type="paragraph" w:customStyle="1" w:styleId="51">
    <w:name w:val="Λίστα με κουκκίδες 51"/>
    <w:basedOn w:val="Normal"/>
    <w:pPr>
      <w:numPr>
        <w:numId w:val="9"/>
      </w:numPr>
      <w:tabs>
        <w:tab w:val="left" w:pos="1492"/>
      </w:tabs>
      <w:ind w:left="1492" w:firstLine="0"/>
      <w:jc w:val="left"/>
    </w:pPr>
    <w:rPr>
      <w:lang w:val="el-GR"/>
    </w:rPr>
  </w:style>
  <w:style w:type="paragraph" w:customStyle="1" w:styleId="10">
    <w:name w:val="Λίστα με αριθμούς1"/>
    <w:basedOn w:val="Normal"/>
    <w:pPr>
      <w:numPr>
        <w:numId w:val="10"/>
      </w:numPr>
      <w:ind w:left="360" w:hanging="360"/>
      <w:jc w:val="left"/>
    </w:pPr>
    <w:rPr>
      <w:lang w:val="el-GR"/>
    </w:rPr>
  </w:style>
  <w:style w:type="paragraph" w:customStyle="1" w:styleId="21">
    <w:name w:val="Λίστα με αριθμούς 21"/>
    <w:basedOn w:val="Normal"/>
    <w:pPr>
      <w:numPr>
        <w:numId w:val="5"/>
      </w:numPr>
      <w:tabs>
        <w:tab w:val="left" w:pos="643"/>
      </w:tabs>
      <w:ind w:left="643" w:firstLine="0"/>
      <w:jc w:val="left"/>
    </w:pPr>
    <w:rPr>
      <w:lang w:val="el-GR"/>
    </w:rPr>
  </w:style>
  <w:style w:type="paragraph" w:customStyle="1" w:styleId="310">
    <w:name w:val="Λίστα με αριθμούς 31"/>
    <w:basedOn w:val="Normal"/>
    <w:pPr>
      <w:numPr>
        <w:numId w:val="19"/>
      </w:numPr>
      <w:tabs>
        <w:tab w:val="left" w:pos="926"/>
      </w:tabs>
      <w:ind w:left="926" w:firstLine="0"/>
      <w:jc w:val="left"/>
    </w:pPr>
    <w:rPr>
      <w:lang w:val="el-GR"/>
    </w:rPr>
  </w:style>
  <w:style w:type="paragraph" w:customStyle="1" w:styleId="410">
    <w:name w:val="Λίστα με αριθμούς 41"/>
    <w:basedOn w:val="Normal"/>
    <w:pPr>
      <w:numPr>
        <w:numId w:val="20"/>
      </w:numPr>
      <w:tabs>
        <w:tab w:val="left" w:pos="1209"/>
      </w:tabs>
      <w:ind w:left="1209" w:firstLine="0"/>
      <w:jc w:val="left"/>
    </w:pPr>
    <w:rPr>
      <w:lang w:val="el-GR"/>
    </w:rPr>
  </w:style>
  <w:style w:type="paragraph" w:customStyle="1" w:styleId="510">
    <w:name w:val="Λίστα με αριθμούς 51"/>
    <w:basedOn w:val="Normal"/>
    <w:pPr>
      <w:numPr>
        <w:numId w:val="14"/>
      </w:numPr>
      <w:tabs>
        <w:tab w:val="left" w:pos="1492"/>
      </w:tabs>
      <w:ind w:left="1492" w:firstLine="0"/>
      <w:jc w:val="left"/>
    </w:pPr>
    <w:rPr>
      <w:lang w:val="el-GR"/>
    </w:rPr>
  </w:style>
  <w:style w:type="paragraph" w:customStyle="1" w:styleId="Ar1">
    <w:name w:val="Ar1"/>
    <w:basedOn w:val="Web1"/>
    <w:pPr>
      <w:spacing w:before="480" w:after="120"/>
    </w:pPr>
    <w:rPr>
      <w:rFonts w:ascii="Arial" w:hAnsi="Arial" w:cs="Arial"/>
      <w:b/>
      <w:bCs/>
      <w:i/>
      <w:iCs/>
      <w:color w:val="003366"/>
      <w:spacing w:val="35"/>
      <w:sz w:val="22"/>
      <w:szCs w:val="28"/>
      <w:lang w:val="el-GR"/>
    </w:rPr>
  </w:style>
  <w:style w:type="paragraph" w:customStyle="1" w:styleId="Ar2">
    <w:name w:val="Ar2"/>
    <w:basedOn w:val="12"/>
    <w:pPr>
      <w:spacing w:before="240" w:after="60"/>
      <w:ind w:firstLine="357"/>
    </w:pPr>
    <w:rPr>
      <w:rFonts w:ascii="Arial" w:hAnsi="Arial" w:cs="Arial"/>
      <w:color w:val="003366"/>
      <w:spacing w:val="35"/>
      <w:szCs w:val="28"/>
      <w:lang w:val="el-GR"/>
    </w:rPr>
  </w:style>
  <w:style w:type="paragraph" w:customStyle="1" w:styleId="Ar3">
    <w:name w:val="Ar3"/>
    <w:basedOn w:val="Web1"/>
    <w:pPr>
      <w:spacing w:before="240" w:after="60"/>
      <w:ind w:left="720"/>
      <w:jc w:val="both"/>
    </w:pPr>
    <w:rPr>
      <w:rFonts w:ascii="Arial" w:hAnsi="Arial" w:cs="Arial"/>
      <w:b/>
      <w:bCs/>
      <w:i/>
      <w:iCs/>
      <w:color w:val="003366"/>
      <w:sz w:val="19"/>
      <w:szCs w:val="19"/>
      <w:u w:val="single"/>
      <w:lang w:val="en-US"/>
    </w:rPr>
  </w:style>
  <w:style w:type="paragraph" w:customStyle="1" w:styleId="Heading1a">
    <w:name w:val="Heading 1a"/>
    <w:basedOn w:val="Heading1"/>
    <w:pPr>
      <w:keepNext w:val="0"/>
      <w:widowControl/>
      <w:numPr>
        <w:numId w:val="11"/>
      </w:numPr>
      <w:spacing w:before="360" w:after="240"/>
    </w:pPr>
    <w:rPr>
      <w:rFonts w:ascii="Arial" w:hAnsi="Arial" w:cs="Arial"/>
      <w:sz w:val="28"/>
    </w:rPr>
  </w:style>
  <w:style w:type="paragraph" w:customStyle="1" w:styleId="Heading2a">
    <w:name w:val="Heading 2a"/>
    <w:basedOn w:val="Heading2"/>
    <w:pPr>
      <w:keepNext w:val="0"/>
      <w:widowControl/>
      <w:numPr>
        <w:ilvl w:val="0"/>
        <w:numId w:val="0"/>
      </w:numPr>
      <w:tabs>
        <w:tab w:val="num" w:pos="432"/>
      </w:tabs>
      <w:ind w:left="432" w:hanging="432"/>
      <w:jc w:val="left"/>
    </w:pPr>
  </w:style>
  <w:style w:type="paragraph" w:customStyle="1" w:styleId="Heading3a">
    <w:name w:val="Heading 3a"/>
    <w:basedOn w:val="Heading3"/>
    <w:pPr>
      <w:keepNext w:val="0"/>
      <w:numPr>
        <w:ilvl w:val="0"/>
        <w:numId w:val="0"/>
      </w:numPr>
      <w:tabs>
        <w:tab w:val="num" w:pos="432"/>
      </w:tabs>
      <w:spacing w:before="240" w:after="120"/>
      <w:ind w:left="432" w:hanging="432"/>
      <w:jc w:val="left"/>
    </w:pPr>
  </w:style>
  <w:style w:type="paragraph" w:customStyle="1" w:styleId="Bullet1">
    <w:name w:val="Bullet 1"/>
    <w:basedOn w:val="Normal"/>
    <w:pPr>
      <w:widowControl w:val="0"/>
      <w:numPr>
        <w:numId w:val="2"/>
      </w:numPr>
      <w:spacing w:before="60" w:after="60" w:line="360" w:lineRule="atLeast"/>
    </w:pPr>
    <w:rPr>
      <w:rFonts w:ascii="Tahoma" w:hAnsi="Tahoma" w:cs="Tahoma"/>
      <w:lang w:val="el-GR"/>
    </w:rPr>
  </w:style>
  <w:style w:type="paragraph" w:customStyle="1" w:styleId="ProjectTitle">
    <w:name w:val="Project Title"/>
    <w:basedOn w:val="Normal"/>
    <w:pPr>
      <w:keepNext/>
      <w:keepLines/>
      <w:pageBreakBefore/>
      <w:numPr>
        <w:numId w:val="4"/>
      </w:numPr>
      <w:pBdr>
        <w:top w:val="single" w:sz="4" w:space="1" w:color="808080"/>
        <w:right w:val="single" w:sz="4" w:space="4" w:color="808080"/>
      </w:pBdr>
      <w:shd w:val="clear" w:color="auto" w:fill="FFFFFF"/>
      <w:tabs>
        <w:tab w:val="left" w:pos="567"/>
      </w:tabs>
      <w:spacing w:before="600" w:after="120"/>
      <w:ind w:left="0" w:hanging="567"/>
    </w:pPr>
    <w:rPr>
      <w:rFonts w:ascii="Lucida Sans Unicode" w:hAnsi="Lucida Sans Unicode" w:cs="Lucida Sans Unicode"/>
      <w:b/>
      <w:sz w:val="22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pacepar">
    <w:name w:val="spacepar"/>
    <w:basedOn w:val="Normal"/>
    <w:pPr>
      <w:spacing w:before="120" w:after="120"/>
    </w:pPr>
    <w:rPr>
      <w:rFonts w:ascii="Arial" w:hAnsi="Arial" w:cs="Arial"/>
      <w:sz w:val="24"/>
      <w:lang w:val="el-GR"/>
    </w:rPr>
  </w:style>
  <w:style w:type="paragraph" w:customStyle="1" w:styleId="a">
    <w:name w:val="Âáóéêü"/>
    <w:pPr>
      <w:widowControl w:val="0"/>
      <w:suppressAutoHyphens/>
      <w:spacing w:before="120"/>
    </w:pPr>
    <w:rPr>
      <w:sz w:val="24"/>
      <w:lang w:eastAsia="zh-CN"/>
    </w:rPr>
  </w:style>
  <w:style w:type="paragraph" w:customStyle="1" w:styleId="K">
    <w:name w:val="K·ÓÔÓÈÎ‹"/>
    <w:basedOn w:val="Normal"/>
    <w:pPr>
      <w:jc w:val="left"/>
    </w:pPr>
    <w:rPr>
      <w:rFonts w:ascii="CG Times (WN)" w:hAnsi="CG Times (WN)" w:cs="CG Times (WN)"/>
      <w:lang w:val="el-GR" w:eastAsia="el-GR"/>
    </w:rPr>
  </w:style>
  <w:style w:type="paragraph" w:customStyle="1" w:styleId="soctitle">
    <w:name w:val="soctitle"/>
    <w:basedOn w:val="K"/>
    <w:pPr>
      <w:spacing w:line="240" w:lineRule="atLeast"/>
      <w:jc w:val="center"/>
    </w:pPr>
    <w:rPr>
      <w:rFonts w:ascii="HellasArial" w:hAnsi="HellasArial" w:cs="HellasArial"/>
      <w:b/>
      <w:sz w:val="28"/>
    </w:rPr>
  </w:style>
  <w:style w:type="paragraph" w:customStyle="1" w:styleId="z-1">
    <w:name w:val="z-Αρχή φόρμας1"/>
    <w:basedOn w:val="Normal"/>
    <w:next w:val="Normal"/>
    <w:pPr>
      <w:jc w:val="center"/>
    </w:pPr>
    <w:rPr>
      <w:rFonts w:ascii="Arial" w:eastAsia="Arial Unicode MS" w:hAnsi="Arial" w:cs="Arial"/>
      <w:vanish/>
      <w:sz w:val="16"/>
      <w:szCs w:val="16"/>
    </w:rPr>
  </w:style>
  <w:style w:type="paragraph" w:styleId="Subtitle">
    <w:name w:val="Subtitle"/>
    <w:basedOn w:val="Normal"/>
    <w:next w:val="BodyText"/>
    <w:qFormat/>
    <w:pPr>
      <w:spacing w:before="120" w:after="120"/>
      <w:jc w:val="center"/>
    </w:pPr>
    <w:rPr>
      <w:rFonts w:ascii="Verdana" w:hAnsi="Verdana" w:cs="Verdana"/>
      <w:b/>
      <w:bCs/>
      <w:sz w:val="24"/>
      <w:szCs w:val="24"/>
      <w:lang w:val="el-GR"/>
    </w:rPr>
  </w:style>
  <w:style w:type="paragraph" w:customStyle="1" w:styleId="SmallLetters">
    <w:name w:val="Small Letters"/>
    <w:basedOn w:val="Normal"/>
    <w:pPr>
      <w:spacing w:after="240"/>
      <w:jc w:val="center"/>
    </w:pPr>
    <w:rPr>
      <w:lang w:val="el-GR"/>
    </w:rPr>
  </w:style>
  <w:style w:type="paragraph" w:customStyle="1" w:styleId="Nass">
    <w:name w:val="Nass"/>
    <w:basedOn w:val="Normal"/>
    <w:pPr>
      <w:spacing w:before="120" w:after="240"/>
    </w:pPr>
    <w:rPr>
      <w:sz w:val="22"/>
    </w:rPr>
  </w:style>
  <w:style w:type="paragraph" w:customStyle="1" w:styleId="ListBullet1">
    <w:name w:val="List Bullet 1"/>
    <w:basedOn w:val="Normal"/>
    <w:pPr>
      <w:numPr>
        <w:numId w:val="15"/>
      </w:numPr>
      <w:spacing w:before="60" w:after="60"/>
    </w:pPr>
    <w:rPr>
      <w:sz w:val="22"/>
      <w:lang w:val="en-US"/>
    </w:rPr>
  </w:style>
  <w:style w:type="paragraph" w:customStyle="1" w:styleId="myparagraph">
    <w:name w:val="my paragraph"/>
    <w:basedOn w:val="Normal"/>
    <w:pPr>
      <w:numPr>
        <w:numId w:val="17"/>
      </w:numPr>
      <w:spacing w:before="240"/>
      <w:ind w:left="0" w:firstLine="0"/>
    </w:pPr>
    <w:rPr>
      <w:sz w:val="22"/>
      <w:lang w:val="el-GR"/>
    </w:rPr>
  </w:style>
  <w:style w:type="paragraph" w:customStyle="1" w:styleId="Bullet2">
    <w:name w:val="Bullet 2"/>
    <w:basedOn w:val="Normal"/>
    <w:pPr>
      <w:widowControl w:val="0"/>
      <w:tabs>
        <w:tab w:val="num" w:pos="720"/>
      </w:tabs>
      <w:spacing w:after="120"/>
      <w:ind w:left="720" w:hanging="360"/>
    </w:pPr>
    <w:rPr>
      <w:sz w:val="22"/>
      <w:lang w:val="el-GR"/>
    </w:rPr>
  </w:style>
  <w:style w:type="paragraph" w:customStyle="1" w:styleId="Normalmystyle">
    <w:name w:val="Normal.mystyle"/>
    <w:basedOn w:val="Normal"/>
    <w:pPr>
      <w:widowControl w:val="0"/>
      <w:spacing w:after="120"/>
    </w:pPr>
    <w:rPr>
      <w:sz w:val="22"/>
      <w:lang w:val="el-GR"/>
    </w:rPr>
  </w:style>
  <w:style w:type="paragraph" w:customStyle="1" w:styleId="abstract">
    <w:name w:val="abstract"/>
    <w:basedOn w:val="Normalmystyle"/>
    <w:next w:val="Normalmystyle"/>
    <w:pPr>
      <w:spacing w:before="120"/>
      <w:ind w:left="567" w:right="567"/>
      <w:jc w:val="center"/>
    </w:pPr>
    <w:rPr>
      <w:rFonts w:cs="Arial"/>
      <w:sz w:val="24"/>
    </w:rPr>
  </w:style>
  <w:style w:type="paragraph" w:customStyle="1" w:styleId="annex1">
    <w:name w:val="annex1"/>
    <w:basedOn w:val="Normalmystyle"/>
    <w:next w:val="Normalmystyle"/>
    <w:pPr>
      <w:keepNext/>
      <w:keepLines/>
      <w:pageBreakBefore/>
      <w:widowControl/>
      <w:spacing w:before="360" w:after="360"/>
      <w:ind w:left="780" w:hanging="420"/>
      <w:jc w:val="center"/>
    </w:pPr>
    <w:rPr>
      <w:rFonts w:cs="Arial"/>
      <w:b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biblio">
    <w:name w:val="biblio"/>
    <w:basedOn w:val="Normalmystyle"/>
    <w:pPr>
      <w:spacing w:before="120"/>
      <w:ind w:left="567" w:hanging="567"/>
    </w:pPr>
    <w:rPr>
      <w:rFonts w:cs="Arial"/>
    </w:rPr>
  </w:style>
  <w:style w:type="paragraph" w:customStyle="1" w:styleId="figureFooter">
    <w:name w:val="figure Footer"/>
    <w:basedOn w:val="Normalmystyle"/>
    <w:next w:val="Normalmystyle"/>
    <w:pPr>
      <w:keepNext/>
      <w:numPr>
        <w:numId w:val="16"/>
      </w:numPr>
      <w:tabs>
        <w:tab w:val="left" w:pos="1021"/>
      </w:tabs>
      <w:spacing w:before="60"/>
      <w:ind w:left="1021" w:hanging="1021"/>
      <w:jc w:val="center"/>
    </w:pPr>
    <w:rPr>
      <w:rFonts w:cs="Arial"/>
      <w:b/>
    </w:rPr>
  </w:style>
  <w:style w:type="paragraph" w:customStyle="1" w:styleId="ListCharacter1">
    <w:name w:val="List Character 1"/>
    <w:basedOn w:val="Normalmystyle"/>
    <w:pPr>
      <w:spacing w:after="60"/>
      <w:ind w:left="720" w:hanging="360"/>
    </w:pPr>
    <w:rPr>
      <w:rFonts w:cs="Arial"/>
    </w:rPr>
  </w:style>
  <w:style w:type="paragraph" w:customStyle="1" w:styleId="ListCharacter2">
    <w:name w:val="List Character 2"/>
    <w:basedOn w:val="Normalmystyle"/>
    <w:pPr>
      <w:ind w:left="993" w:hanging="360"/>
    </w:pPr>
    <w:rPr>
      <w:rFonts w:cs="Arial"/>
    </w:rPr>
  </w:style>
  <w:style w:type="paragraph" w:customStyle="1" w:styleId="tableHeader">
    <w:name w:val="table Header"/>
    <w:basedOn w:val="Normalmystyle"/>
    <w:pPr>
      <w:spacing w:before="120"/>
      <w:jc w:val="center"/>
    </w:pPr>
    <w:rPr>
      <w:rFonts w:cs="Arial"/>
      <w:b/>
    </w:rPr>
  </w:style>
  <w:style w:type="paragraph" w:customStyle="1" w:styleId="TableFooter">
    <w:name w:val="Table Footer"/>
    <w:basedOn w:val="tableHeader"/>
    <w:next w:val="Normalmystyle"/>
    <w:pPr>
      <w:numPr>
        <w:numId w:val="12"/>
      </w:numPr>
      <w:tabs>
        <w:tab w:val="left" w:pos="1440"/>
        <w:tab w:val="left" w:pos="1800"/>
      </w:tabs>
      <w:ind w:left="0" w:firstLine="0"/>
    </w:pPr>
  </w:style>
  <w:style w:type="paragraph" w:customStyle="1" w:styleId="ListCharacter">
    <w:name w:val="List Character"/>
    <w:basedOn w:val="10"/>
    <w:pPr>
      <w:numPr>
        <w:numId w:val="6"/>
      </w:numPr>
      <w:spacing w:after="60"/>
      <w:ind w:left="644"/>
      <w:jc w:val="both"/>
    </w:pPr>
    <w:rPr>
      <w:rFonts w:cs="Arial"/>
      <w:sz w:val="22"/>
      <w:lang w:val="en-US"/>
    </w:rPr>
  </w:style>
  <w:style w:type="paragraph" w:customStyle="1" w:styleId="xl43">
    <w:name w:val="xl43"/>
    <w:basedOn w:val="Normal"/>
    <w:pPr>
      <w:numPr>
        <w:numId w:val="21"/>
      </w:numPr>
      <w:pBdr>
        <w:top w:val="double" w:sz="6" w:space="0" w:color="000000"/>
        <w:bottom w:val="single" w:sz="4" w:space="0" w:color="000000"/>
        <w:right w:val="double" w:sz="6" w:space="0" w:color="000000"/>
      </w:pBdr>
      <w:spacing w:before="280" w:after="280"/>
      <w:ind w:left="0" w:firstLine="0"/>
      <w:jc w:val="center"/>
      <w:textAlignment w:val="top"/>
    </w:pPr>
    <w:rPr>
      <w:rFonts w:ascii="Arial" w:eastAsia="Arial Unicode MS" w:hAnsi="Arial" w:cs="Arial"/>
      <w:sz w:val="18"/>
      <w:szCs w:val="18"/>
      <w:lang w:val="en-US"/>
    </w:rPr>
  </w:style>
  <w:style w:type="paragraph" w:customStyle="1" w:styleId="abstractbody">
    <w:name w:val="abstract body"/>
    <w:basedOn w:val="abstract"/>
    <w:pPr>
      <w:numPr>
        <w:numId w:val="23"/>
      </w:numPr>
      <w:ind w:left="567" w:firstLine="0"/>
      <w:jc w:val="both"/>
    </w:pPr>
    <w:rPr>
      <w:sz w:val="22"/>
    </w:rPr>
  </w:style>
  <w:style w:type="paragraph" w:customStyle="1" w:styleId="Biblioheader">
    <w:name w:val="Biblio header"/>
    <w:basedOn w:val="biblio"/>
    <w:pPr>
      <w:numPr>
        <w:numId w:val="22"/>
      </w:numPr>
      <w:ind w:left="567" w:hanging="567"/>
      <w:jc w:val="center"/>
    </w:pPr>
  </w:style>
  <w:style w:type="paragraph" w:customStyle="1" w:styleId="ListNumbermylist">
    <w:name w:val="ListNumber.mylist"/>
    <w:basedOn w:val="21"/>
    <w:pPr>
      <w:widowControl w:val="0"/>
      <w:numPr>
        <w:numId w:val="3"/>
      </w:numPr>
      <w:tabs>
        <w:tab w:val="left" w:pos="780"/>
        <w:tab w:val="left" w:pos="927"/>
      </w:tabs>
      <w:spacing w:after="120"/>
      <w:ind w:left="927" w:hanging="360"/>
      <w:jc w:val="both"/>
    </w:pPr>
    <w:rPr>
      <w:rFonts w:cs="Arial"/>
      <w:sz w:val="22"/>
    </w:rPr>
  </w:style>
  <w:style w:type="paragraph" w:customStyle="1" w:styleId="MyTitle">
    <w:name w:val="MyTitle"/>
    <w:basedOn w:val="Heading"/>
    <w:pPr>
      <w:spacing w:before="240" w:after="60"/>
      <w:ind w:left="0" w:firstLine="0"/>
    </w:pPr>
    <w:rPr>
      <w:smallCaps/>
      <w:kern w:val="1"/>
      <w:sz w:val="32"/>
      <w:szCs w:val="32"/>
      <w:lang w:val="en-GB"/>
    </w:rPr>
  </w:style>
  <w:style w:type="paragraph" w:customStyle="1" w:styleId="code">
    <w:name w:val="code"/>
    <w:next w:val="Normal"/>
    <w:pPr>
      <w:suppressAutoHyphens/>
    </w:pPr>
    <w:rPr>
      <w:rFonts w:ascii="Courier New" w:hAnsi="Courier New" w:cs="Courier New"/>
      <w:sz w:val="24"/>
      <w:lang w:val="en-GB"/>
    </w:rPr>
  </w:style>
  <w:style w:type="paragraph" w:customStyle="1" w:styleId="day">
    <w:name w:val="day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B02A13"/>
      <w:sz w:val="44"/>
      <w:szCs w:val="44"/>
    </w:rPr>
  </w:style>
  <w:style w:type="paragraph" w:customStyle="1" w:styleId="content">
    <w:name w:val="content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big">
    <w:name w:val="big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21"/>
      <w:szCs w:val="21"/>
    </w:rPr>
  </w:style>
  <w:style w:type="paragraph" w:customStyle="1" w:styleId="block-title">
    <w:name w:val="block-title"/>
    <w:basedOn w:val="Normal"/>
    <w:pPr>
      <w:spacing w:before="280" w:after="280"/>
      <w:jc w:val="left"/>
    </w:pPr>
    <w:rPr>
      <w:rFonts w:ascii="Verdana" w:eastAsia="Arial Unicode MS" w:hAnsi="Verdana" w:cs="Arial Unicode MS"/>
      <w:color w:val="E3EA6A"/>
      <w:sz w:val="19"/>
      <w:szCs w:val="19"/>
    </w:rPr>
  </w:style>
  <w:style w:type="paragraph" w:customStyle="1" w:styleId="storytitle">
    <w:name w:val="storytitle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21"/>
      <w:szCs w:val="21"/>
    </w:rPr>
  </w:style>
  <w:style w:type="paragraph" w:customStyle="1" w:styleId="storycat">
    <w:name w:val="storycat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19"/>
      <w:szCs w:val="19"/>
      <w:u w:val="single"/>
    </w:rPr>
  </w:style>
  <w:style w:type="paragraph" w:customStyle="1" w:styleId="boxtitle">
    <w:name w:val="boxtitle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363636"/>
      <w:sz w:val="19"/>
      <w:szCs w:val="19"/>
    </w:rPr>
  </w:style>
  <w:style w:type="paragraph" w:customStyle="1" w:styleId="boxcontent">
    <w:name w:val="boxcontent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option">
    <w:name w:val="option"/>
    <w:basedOn w:val="Normal"/>
    <w:pPr>
      <w:spacing w:before="280" w:after="280"/>
      <w:jc w:val="left"/>
    </w:pPr>
    <w:rPr>
      <w:rFonts w:ascii="Verdana" w:eastAsia="Arial Unicode MS" w:hAnsi="Verdana" w:cs="Arial Unicode MS"/>
      <w:b/>
      <w:bCs/>
      <w:color w:val="000000"/>
      <w:sz w:val="19"/>
      <w:szCs w:val="19"/>
    </w:rPr>
  </w:style>
  <w:style w:type="paragraph" w:customStyle="1" w:styleId="tiny">
    <w:name w:val="tiny"/>
    <w:basedOn w:val="Normal"/>
    <w:pPr>
      <w:spacing w:before="280" w:after="280"/>
      <w:jc w:val="left"/>
    </w:pPr>
    <w:rPr>
      <w:rFonts w:ascii="Verdana" w:eastAsia="Arial Unicode MS" w:hAnsi="Verdana" w:cs="Arial Unicode MS"/>
      <w:color w:val="000000"/>
      <w:sz w:val="19"/>
      <w:szCs w:val="19"/>
    </w:rPr>
  </w:style>
  <w:style w:type="paragraph" w:customStyle="1" w:styleId="17">
    <w:name w:val="Απλό κείμενο1"/>
    <w:basedOn w:val="Normal"/>
    <w:pPr>
      <w:jc w:val="left"/>
    </w:pPr>
    <w:rPr>
      <w:rFonts w:ascii="Courier New" w:hAnsi="Courier New" w:cs="Courier New"/>
      <w:lang w:val="en-US"/>
    </w:rPr>
  </w:style>
  <w:style w:type="paragraph" w:customStyle="1" w:styleId="z-10">
    <w:name w:val="z-Τέλος φόρμας1"/>
    <w:basedOn w:val="Normal"/>
    <w:next w:val="Normal"/>
    <w:pPr>
      <w:jc w:val="center"/>
    </w:pPr>
    <w:rPr>
      <w:rFonts w:ascii="Arial" w:eastAsia="Arial Unicode MS" w:hAnsi="Arial" w:cs="Arial"/>
      <w:vanish/>
      <w:sz w:val="16"/>
      <w:szCs w:val="16"/>
    </w:rPr>
  </w:style>
  <w:style w:type="paragraph" w:customStyle="1" w:styleId="Normal1">
    <w:name w:val="Normal 1"/>
    <w:basedOn w:val="Normal"/>
    <w:rPr>
      <w:color w:val="000000"/>
      <w:sz w:val="24"/>
      <w:szCs w:val="24"/>
      <w:lang w:val="el-GR"/>
    </w:rPr>
  </w:style>
  <w:style w:type="paragraph" w:customStyle="1" w:styleId="PreformattedText">
    <w:name w:val="Preformatted Text"/>
    <w:basedOn w:val="Normal"/>
    <w:pPr>
      <w:widowControl w:val="0"/>
    </w:pPr>
    <w:rPr>
      <w:rFonts w:ascii="Courier New" w:eastAsia="Courier New" w:hAnsi="Courier New" w:cs="Courier New"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sz w:val="24"/>
      <w:lang w:val="en-US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</w:pPr>
    <w:rPr>
      <w:b/>
      <w:sz w:val="36"/>
      <w:lang w:val="en-US"/>
    </w:rPr>
  </w:style>
  <w:style w:type="paragraph" w:customStyle="1" w:styleId="Style1a">
    <w:name w:val="Style1a"/>
    <w:basedOn w:val="Normal"/>
    <w:pPr>
      <w:overflowPunct w:val="0"/>
      <w:autoSpaceDE w:val="0"/>
      <w:spacing w:before="120" w:after="60"/>
      <w:textAlignment w:val="baseline"/>
    </w:pPr>
    <w:rPr>
      <w:rFonts w:ascii="Verdana" w:hAnsi="Verdana" w:cs="Verdana"/>
      <w:b/>
      <w:bCs/>
      <w:sz w:val="22"/>
      <w:szCs w:val="22"/>
      <w:lang w:val="el-G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harChar1">
    <w:name w:val="Char Char1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western">
    <w:name w:val="western"/>
    <w:basedOn w:val="Normal"/>
    <w:pPr>
      <w:spacing w:before="280"/>
      <w:ind w:firstLine="227"/>
      <w:jc w:val="left"/>
    </w:pPr>
    <w:rPr>
      <w:rFonts w:ascii="Arial" w:hAnsi="Arial" w:cs="Arial"/>
      <w:lang w:val="en-US"/>
    </w:rPr>
  </w:style>
  <w:style w:type="paragraph" w:customStyle="1" w:styleId="par">
    <w:name w:val="par"/>
    <w:basedOn w:val="Normal"/>
    <w:pPr>
      <w:overflowPunct w:val="0"/>
      <w:autoSpaceDE w:val="0"/>
      <w:spacing w:after="120"/>
      <w:textAlignment w:val="baseline"/>
    </w:pPr>
    <w:rPr>
      <w:sz w:val="22"/>
    </w:rPr>
  </w:style>
  <w:style w:type="paragraph" w:customStyle="1" w:styleId="BodyText31">
    <w:name w:val="Body Text 31"/>
    <w:basedOn w:val="Normal"/>
    <w:pPr>
      <w:overflowPunct w:val="0"/>
      <w:autoSpaceDE w:val="0"/>
      <w:spacing w:after="120"/>
    </w:pPr>
    <w:rPr>
      <w:sz w:val="22"/>
      <w:lang w:val="el-GR"/>
    </w:rPr>
  </w:style>
  <w:style w:type="paragraph" w:customStyle="1" w:styleId="Char7">
    <w:name w:val="Char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WW-Default">
    <w:name w:val="WW-Default"/>
    <w:pPr>
      <w:widowControl w:val="0"/>
      <w:tabs>
        <w:tab w:val="left" w:pos="709"/>
      </w:tabs>
      <w:suppressAutoHyphens/>
      <w:spacing w:line="200" w:lineRule="atLeast"/>
    </w:pPr>
    <w:rPr>
      <w:rFonts w:eastAsia="DejaVu Sans" w:cs="DejaVu Sans"/>
      <w:sz w:val="24"/>
      <w:szCs w:val="24"/>
      <w:lang w:val="en-US" w:eastAsia="zh-CN" w:bidi="en-US"/>
    </w:rPr>
  </w:style>
  <w:style w:type="paragraph" w:customStyle="1" w:styleId="-HTML1">
    <w:name w:val="Προ-διαμορφωμένο HTML1"/>
    <w:basedOn w:val="Normal"/>
    <w:pPr>
      <w:jc w:val="left"/>
    </w:pPr>
    <w:rPr>
      <w:rFonts w:ascii="Courier New" w:hAnsi="Courier New" w:cs="Courier New"/>
      <w:lang w:val="el-GR"/>
    </w:rPr>
  </w:style>
  <w:style w:type="paragraph" w:customStyle="1" w:styleId="version">
    <w:name w:val="version"/>
    <w:basedOn w:val="Normal"/>
    <w:pPr>
      <w:overflowPunct w:val="0"/>
      <w:autoSpaceDE w:val="0"/>
      <w:jc w:val="center"/>
      <w:textAlignment w:val="baseline"/>
    </w:pPr>
    <w:rPr>
      <w:rFonts w:ascii="HellasTimes" w:hAnsi="HellasTimes" w:cs="HellasTimes"/>
      <w:sz w:val="24"/>
      <w:lang w:val="en-US"/>
    </w:rPr>
  </w:style>
  <w:style w:type="paragraph" w:customStyle="1" w:styleId="18">
    <w:name w:val="Παράγραφος λίστας1"/>
    <w:basedOn w:val="Normal"/>
    <w:pPr>
      <w:ind w:left="720"/>
    </w:pPr>
  </w:style>
  <w:style w:type="paragraph" w:customStyle="1" w:styleId="CharChar10">
    <w:name w:val="Char Char1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Char8">
    <w:name w:val="Char"/>
    <w:basedOn w:val="Normal"/>
    <w:pPr>
      <w:spacing w:after="160" w:line="240" w:lineRule="exact"/>
      <w:jc w:val="left"/>
    </w:pPr>
    <w:rPr>
      <w:rFonts w:ascii="Verdana" w:hAnsi="Verdana" w:cs="Verdana"/>
      <w:lang w:val="en-US"/>
    </w:rPr>
  </w:style>
  <w:style w:type="paragraph" w:customStyle="1" w:styleId="first">
    <w:name w:val="first"/>
    <w:basedOn w:val="Normal"/>
    <w:pPr>
      <w:spacing w:before="280" w:after="280"/>
      <w:jc w:val="left"/>
    </w:pPr>
    <w:rPr>
      <w:sz w:val="24"/>
      <w:szCs w:val="24"/>
      <w:lang w:val="el-GR"/>
    </w:rPr>
  </w:style>
  <w:style w:type="paragraph" w:customStyle="1" w:styleId="description">
    <w:name w:val="description"/>
    <w:basedOn w:val="Normal"/>
    <w:pPr>
      <w:spacing w:before="280" w:after="280"/>
      <w:jc w:val="left"/>
    </w:pPr>
    <w:rPr>
      <w:sz w:val="24"/>
      <w:szCs w:val="24"/>
      <w:lang w:val="el-GR"/>
    </w:rPr>
  </w:style>
  <w:style w:type="paragraph" w:customStyle="1" w:styleId="titlepage1">
    <w:name w:val="title page 1"/>
    <w:basedOn w:val="WW-Default"/>
    <w:next w:val="WW-Default"/>
    <w:pPr>
      <w:widowControl/>
      <w:tabs>
        <w:tab w:val="clear" w:pos="709"/>
      </w:tabs>
      <w:suppressAutoHyphens w:val="0"/>
      <w:autoSpaceDE w:val="0"/>
      <w:spacing w:line="240" w:lineRule="auto"/>
    </w:pPr>
    <w:rPr>
      <w:rFonts w:ascii="Arial" w:eastAsia="Times New Roman" w:hAnsi="Arial" w:cs="Arial"/>
      <w:lang w:val="el-GR" w:bidi="ar-SA"/>
    </w:rPr>
  </w:style>
  <w:style w:type="paragraph" w:customStyle="1" w:styleId="Contents10">
    <w:name w:val="Contents 10"/>
    <w:basedOn w:val="Index"/>
    <w:pPr>
      <w:tabs>
        <w:tab w:val="right" w:leader="dot" w:pos="7091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ableofFigures">
    <w:name w:val="table of figures"/>
    <w:basedOn w:val="Normal"/>
    <w:next w:val="Normal"/>
    <w:uiPriority w:val="99"/>
  </w:style>
  <w:style w:type="paragraph" w:styleId="PlainText">
    <w:name w:val="Plain Text"/>
    <w:basedOn w:val="Normal"/>
    <w:pPr>
      <w:suppressAutoHyphens w:val="0"/>
      <w:jc w:val="left"/>
    </w:pPr>
    <w:rPr>
      <w:rFonts w:ascii="Courier New" w:hAnsi="Courier New" w:cs="Courier New"/>
      <w:lang w:val="en-US"/>
    </w:rPr>
  </w:style>
  <w:style w:type="paragraph" w:styleId="HTMLPreformatted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lang w:val="en-US"/>
    </w:rPr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l-GR"/>
    </w:r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uppressAutoHyphens w:val="0"/>
      <w:jc w:val="center"/>
    </w:pPr>
    <w:rPr>
      <w:rFonts w:ascii="Arial" w:hAnsi="Arial" w:cs="Arial"/>
      <w:vanish/>
      <w:sz w:val="16"/>
      <w:szCs w:val="16"/>
      <w:lang w:val="el-GR"/>
    </w:rPr>
  </w:style>
  <w:style w:type="paragraph" w:styleId="NormalWeb">
    <w:name w:val="Normal (Web)"/>
    <w:basedOn w:val="Normal"/>
    <w:uiPriority w:val="99"/>
    <w:pPr>
      <w:suppressAutoHyphens w:val="0"/>
      <w:spacing w:before="280" w:after="119"/>
      <w:jc w:val="left"/>
    </w:pPr>
    <w:rPr>
      <w:sz w:val="24"/>
      <w:szCs w:val="24"/>
      <w:lang w:val="el-GR"/>
    </w:rPr>
  </w:style>
  <w:style w:type="paragraph" w:styleId="ListParagraph">
    <w:name w:val="List Paragraph"/>
    <w:basedOn w:val="Normal"/>
    <w:uiPriority w:val="34"/>
    <w:qFormat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 w:cs="Calibri"/>
      <w:sz w:val="22"/>
      <w:szCs w:val="22"/>
      <w:lang w:val="el-GR"/>
    </w:r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 w:cs="Calibri"/>
      <w:sz w:val="22"/>
      <w:szCs w:val="22"/>
      <w:lang w:val="en-US" w:eastAsia="zh-CN"/>
    </w:rPr>
  </w:style>
  <w:style w:type="paragraph" w:styleId="BalloonText">
    <w:name w:val="Balloon Text"/>
    <w:basedOn w:val="Normal"/>
    <w:uiPriority w:val="99"/>
    <w:pPr>
      <w:suppressAutoHyphens w:val="0"/>
      <w:jc w:val="left"/>
    </w:pPr>
    <w:rPr>
      <w:rFonts w:ascii="Tahoma" w:eastAsia="Calibri" w:hAnsi="Tahoma" w:cs="Tahoma"/>
      <w:sz w:val="16"/>
      <w:szCs w:val="16"/>
      <w:lang w:val="en-US"/>
    </w:rPr>
  </w:style>
  <w:style w:type="paragraph" w:styleId="TOCHeading">
    <w:name w:val="TOC Heading"/>
    <w:basedOn w:val="Heading1"/>
    <w:next w:val="Normal"/>
    <w:qFormat/>
    <w:pPr>
      <w:keepLines/>
      <w:widowControl/>
      <w:numPr>
        <w:numId w:val="0"/>
      </w:numPr>
      <w:suppressAutoHyphens w:val="0"/>
      <w:spacing w:before="480" w:after="0" w:line="276" w:lineRule="auto"/>
      <w:jc w:val="left"/>
    </w:pPr>
    <w:rPr>
      <w:rFonts w:ascii="Cambria" w:hAnsi="Cambria" w:cs="Times New Roman"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C57E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uiPriority w:val="99"/>
    <w:semiHidden/>
    <w:unhideWhenUsed/>
    <w:rsid w:val="003A3F96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876BB3"/>
    <w:pPr>
      <w:numPr>
        <w:numId w:val="24"/>
      </w:numPr>
    </w:pPr>
  </w:style>
  <w:style w:type="numbering" w:customStyle="1" w:styleId="Style2">
    <w:name w:val="Style2"/>
    <w:uiPriority w:val="99"/>
    <w:rsid w:val="00876BB3"/>
    <w:pPr>
      <w:numPr>
        <w:numId w:val="25"/>
      </w:numPr>
    </w:pPr>
  </w:style>
  <w:style w:type="numbering" w:customStyle="1" w:styleId="Style3">
    <w:name w:val="Style3"/>
    <w:uiPriority w:val="99"/>
    <w:rsid w:val="004811F6"/>
    <w:pPr>
      <w:numPr>
        <w:numId w:val="27"/>
      </w:numPr>
    </w:pPr>
  </w:style>
  <w:style w:type="paragraph" w:customStyle="1" w:styleId="Default">
    <w:name w:val="Default"/>
    <w:rsid w:val="00F76DB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uiPriority w:val="9"/>
    <w:rsid w:val="00FD50FE"/>
    <w:rPr>
      <w:rFonts w:ascii="Verdana" w:hAnsi="Verdana" w:cs="Verdana"/>
      <w:b/>
      <w:sz w:val="40"/>
      <w:szCs w:val="40"/>
      <w:lang w:eastAsia="zh-CN"/>
    </w:rPr>
  </w:style>
  <w:style w:type="character" w:customStyle="1" w:styleId="Heading2Char">
    <w:name w:val="Heading 2 Char"/>
    <w:link w:val="Heading2"/>
    <w:uiPriority w:val="9"/>
    <w:rsid w:val="00FD50FE"/>
    <w:rPr>
      <w:b/>
      <w:i/>
      <w:iCs/>
      <w:sz w:val="36"/>
      <w:szCs w:val="36"/>
      <w:lang w:eastAsia="zh-CN"/>
    </w:rPr>
  </w:style>
  <w:style w:type="character" w:customStyle="1" w:styleId="FootnoteTextChar">
    <w:name w:val="Footnote Text Char"/>
    <w:link w:val="FootnoteText"/>
    <w:uiPriority w:val="99"/>
    <w:rsid w:val="00FD50FE"/>
    <w:rPr>
      <w:sz w:val="22"/>
      <w:lang w:eastAsia="zh-CN"/>
    </w:rPr>
  </w:style>
  <w:style w:type="character" w:styleId="FootnoteReference">
    <w:name w:val="footnote reference"/>
    <w:uiPriority w:val="99"/>
    <w:semiHidden/>
    <w:unhideWhenUsed/>
    <w:rsid w:val="00FD50FE"/>
    <w:rPr>
      <w:vertAlign w:val="superscript"/>
    </w:rPr>
  </w:style>
  <w:style w:type="character" w:customStyle="1" w:styleId="apple-converted-space">
    <w:name w:val="apple-converted-space"/>
    <w:rsid w:val="00FD50FE"/>
  </w:style>
  <w:style w:type="character" w:customStyle="1" w:styleId="apple-style-span">
    <w:name w:val="apple-style-span"/>
    <w:rsid w:val="00FD50FE"/>
  </w:style>
  <w:style w:type="table" w:customStyle="1" w:styleId="PlainTable1">
    <w:name w:val="Plain Table 1"/>
    <w:basedOn w:val="TableNormal"/>
    <w:uiPriority w:val="41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">
    <w:name w:val="Plain Table 5"/>
    <w:basedOn w:val="TableNormal"/>
    <w:uiPriority w:val="45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onsolas" w:eastAsia="Times New Roman" w:hAnsi="Consolas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onsolas" w:eastAsia="Times New Roman" w:hAnsi="Consolas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onsolas" w:eastAsia="Times New Roman" w:hAnsi="Consolas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onsolas" w:eastAsia="Times New Roman" w:hAnsi="Consolas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6">
    <w:name w:val="Grid Table 5 Dark Accent 6"/>
    <w:basedOn w:val="TableNormal"/>
    <w:uiPriority w:val="50"/>
    <w:rsid w:val="00FD50F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GridTable7ColorfulAccent5">
    <w:name w:val="Grid Table 7 Colorful Accent 5"/>
    <w:basedOn w:val="TableNormal"/>
    <w:uiPriority w:val="52"/>
    <w:rsid w:val="00FD50FE"/>
    <w:rPr>
      <w:rFonts w:ascii="Calibri" w:eastAsia="Calibri" w:hAnsi="Calibri"/>
      <w:color w:val="2F5496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character" w:styleId="CommentReference">
    <w:name w:val="annotation reference"/>
    <w:uiPriority w:val="99"/>
    <w:semiHidden/>
    <w:unhideWhenUsed/>
    <w:rsid w:val="00EF74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748F"/>
    <w:pPr>
      <w:suppressAutoHyphens w:val="0"/>
      <w:spacing w:after="160"/>
      <w:jc w:val="left"/>
    </w:pPr>
    <w:rPr>
      <w:rFonts w:ascii="Calibri" w:eastAsia="Calibri" w:hAnsi="Calibri"/>
      <w:lang w:val="el-GR" w:eastAsia="en-US"/>
    </w:rPr>
  </w:style>
  <w:style w:type="character" w:customStyle="1" w:styleId="CommentTextChar">
    <w:name w:val="Comment Text Char"/>
    <w:link w:val="CommentText"/>
    <w:uiPriority w:val="99"/>
    <w:semiHidden/>
    <w:rsid w:val="00EF748F"/>
    <w:rPr>
      <w:rFonts w:ascii="Calibri" w:eastAsia="Calibri" w:hAnsi="Calibri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C3EA7"/>
    <w:pPr>
      <w:suppressAutoHyphens w:val="0"/>
      <w:jc w:val="left"/>
    </w:pPr>
    <w:rPr>
      <w:rFonts w:ascii="Calibri" w:eastAsia="Calibri" w:hAnsi="Calibri"/>
      <w:lang w:val="el-GR" w:eastAsia="en-US"/>
    </w:rPr>
  </w:style>
  <w:style w:type="character" w:customStyle="1" w:styleId="EndnoteTextChar">
    <w:name w:val="Endnote Text Char"/>
    <w:link w:val="EndnoteText"/>
    <w:uiPriority w:val="99"/>
    <w:semiHidden/>
    <w:rsid w:val="00FC3EA7"/>
    <w:rPr>
      <w:rFonts w:ascii="Calibri" w:eastAsia="Calibri" w:hAnsi="Calibri"/>
      <w:lang w:eastAsia="en-US"/>
    </w:rPr>
  </w:style>
  <w:style w:type="character" w:styleId="EndnoteReference">
    <w:name w:val="endnote reference"/>
    <w:uiPriority w:val="99"/>
    <w:semiHidden/>
    <w:unhideWhenUsed/>
    <w:rsid w:val="00FC3EA7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EA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C3EA7"/>
    <w:rPr>
      <w:rFonts w:ascii="Calibri" w:eastAsia="Calibri" w:hAnsi="Calibri"/>
      <w:b/>
      <w:bCs/>
      <w:lang w:eastAsia="en-US"/>
    </w:rPr>
  </w:style>
  <w:style w:type="character" w:customStyle="1" w:styleId="pln">
    <w:name w:val="pln"/>
    <w:rsid w:val="00FC3EA7"/>
  </w:style>
  <w:style w:type="character" w:customStyle="1" w:styleId="pun">
    <w:name w:val="pun"/>
    <w:rsid w:val="00FC3EA7"/>
  </w:style>
  <w:style w:type="character" w:customStyle="1" w:styleId="kwd">
    <w:name w:val="kwd"/>
    <w:rsid w:val="00FC3EA7"/>
  </w:style>
  <w:style w:type="paragraph" w:customStyle="1" w:styleId="Code0">
    <w:name w:val="Code"/>
    <w:basedOn w:val="Normal"/>
    <w:qFormat/>
    <w:rsid w:val="00AB37A7"/>
    <w:pPr>
      <w:jc w:val="left"/>
    </w:pPr>
    <w:rPr>
      <w:rFonts w:ascii="Consolas" w:hAnsi="Consolas"/>
      <w:lang w:val="en-US" w:eastAsia="el-G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D5533"/>
    <w:pPr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eader" Target="header9.xml"/><Relationship Id="rId39" Type="http://schemas.openxmlformats.org/officeDocument/2006/relationships/footer" Target="footer15.xml"/><Relationship Id="rId21" Type="http://schemas.openxmlformats.org/officeDocument/2006/relationships/footer" Target="footer6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header" Target="header19.xml"/><Relationship Id="rId50" Type="http://schemas.openxmlformats.org/officeDocument/2006/relationships/footer" Target="footer20.xml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oter" Target="footer10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header" Target="header2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footer" Target="footer2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footer" Target="footer13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eader" Target="header2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yperlink" Target="https://glassfish.java.net/nonav/v3/admin/planning/j109/list-of-commands.html" TargetMode="External"/><Relationship Id="rId20" Type="http://schemas.openxmlformats.org/officeDocument/2006/relationships/header" Target="header6.xml"/><Relationship Id="rId41" Type="http://schemas.openxmlformats.org/officeDocument/2006/relationships/header" Target="header17.xml"/><Relationship Id="rId54" Type="http://schemas.openxmlformats.org/officeDocument/2006/relationships/footer" Target="footer2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header" Target="header14.xml"/><Relationship Id="rId49" Type="http://schemas.openxmlformats.org/officeDocument/2006/relationships/header" Target="head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1EBB23-A8E9-4CA9-A3F7-6030ADC2C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27</Pages>
  <Words>600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Developing Secure Digital Exam Platform for Multiple Choice Questions - e@exams</vt:lpstr>
    </vt:vector>
  </TitlesOfParts>
  <Company/>
  <LinksUpToDate>false</LinksUpToDate>
  <CharactersWithSpaces>3834</CharactersWithSpaces>
  <SharedDoc>false</SharedDoc>
  <HLinks>
    <vt:vector size="126" baseType="variant">
      <vt:variant>
        <vt:i4>458879</vt:i4>
      </vt:variant>
      <vt:variant>
        <vt:i4>471</vt:i4>
      </vt:variant>
      <vt:variant>
        <vt:i4>0</vt:i4>
      </vt:variant>
      <vt:variant>
        <vt:i4>5</vt:i4>
      </vt:variant>
      <vt:variant>
        <vt:lpwstr>http://en.wikipedia.org/wiki/Web_service</vt:lpwstr>
      </vt:variant>
      <vt:variant>
        <vt:lpwstr/>
      </vt:variant>
      <vt:variant>
        <vt:i4>720986</vt:i4>
      </vt:variant>
      <vt:variant>
        <vt:i4>468</vt:i4>
      </vt:variant>
      <vt:variant>
        <vt:i4>0</vt:i4>
      </vt:variant>
      <vt:variant>
        <vt:i4>5</vt:i4>
      </vt:variant>
      <vt:variant>
        <vt:lpwstr>http://el.wikipedia.org/wiki/XML</vt:lpwstr>
      </vt:variant>
      <vt:variant>
        <vt:lpwstr/>
      </vt:variant>
      <vt:variant>
        <vt:i4>2293772</vt:i4>
      </vt:variant>
      <vt:variant>
        <vt:i4>465</vt:i4>
      </vt:variant>
      <vt:variant>
        <vt:i4>0</vt:i4>
      </vt:variant>
      <vt:variant>
        <vt:i4>5</vt:i4>
      </vt:variant>
      <vt:variant>
        <vt:lpwstr>https://docs.oracle.com/cd/E18930_01/html/821-2426/gkrbn.html</vt:lpwstr>
      </vt:variant>
      <vt:variant>
        <vt:lpwstr>scrolltoc</vt:lpwstr>
      </vt:variant>
      <vt:variant>
        <vt:i4>3080248</vt:i4>
      </vt:variant>
      <vt:variant>
        <vt:i4>462</vt:i4>
      </vt:variant>
      <vt:variant>
        <vt:i4>0</vt:i4>
      </vt:variant>
      <vt:variant>
        <vt:i4>5</vt:i4>
      </vt:variant>
      <vt:variant>
        <vt:lpwstr>http://www.techopedia.com/definition/432/application-server</vt:lpwstr>
      </vt:variant>
      <vt:variant>
        <vt:lpwstr/>
      </vt:variant>
      <vt:variant>
        <vt:i4>1310810</vt:i4>
      </vt:variant>
      <vt:variant>
        <vt:i4>459</vt:i4>
      </vt:variant>
      <vt:variant>
        <vt:i4>0</vt:i4>
      </vt:variant>
      <vt:variant>
        <vt:i4>5</vt:i4>
      </vt:variant>
      <vt:variant>
        <vt:lpwstr>http://www.webopedia.com/TERM/S/server_operating_system.html</vt:lpwstr>
      </vt:variant>
      <vt:variant>
        <vt:lpwstr/>
      </vt:variant>
      <vt:variant>
        <vt:i4>4653059</vt:i4>
      </vt:variant>
      <vt:variant>
        <vt:i4>456</vt:i4>
      </vt:variant>
      <vt:variant>
        <vt:i4>0</vt:i4>
      </vt:variant>
      <vt:variant>
        <vt:i4>5</vt:i4>
      </vt:variant>
      <vt:variant>
        <vt:lpwstr>http://el.wikipedia.org/wiki/%CE%95%CE%BE%CF%85%CF%80%CE%B7%CF%81%CE%B5%CF%84%CE%B7%CF%84%CE%AE%CF%82</vt:lpwstr>
      </vt:variant>
      <vt:variant>
        <vt:lpwstr/>
      </vt:variant>
      <vt:variant>
        <vt:i4>1638469</vt:i4>
      </vt:variant>
      <vt:variant>
        <vt:i4>453</vt:i4>
      </vt:variant>
      <vt:variant>
        <vt:i4>0</vt:i4>
      </vt:variant>
      <vt:variant>
        <vt:i4>5</vt:i4>
      </vt:variant>
      <vt:variant>
        <vt:lpwstr>http://localhost/callwebservice?wsdl</vt:lpwstr>
      </vt:variant>
      <vt:variant>
        <vt:lpwstr/>
      </vt:variant>
      <vt:variant>
        <vt:i4>3735603</vt:i4>
      </vt:variant>
      <vt:variant>
        <vt:i4>450</vt:i4>
      </vt:variant>
      <vt:variant>
        <vt:i4>0</vt:i4>
      </vt:variant>
      <vt:variant>
        <vt:i4>5</vt:i4>
      </vt:variant>
      <vt:variant>
        <vt:lpwstr>http://localhost/callwebservice</vt:lpwstr>
      </vt:variant>
      <vt:variant>
        <vt:lpwstr/>
      </vt:variant>
      <vt:variant>
        <vt:i4>1638469</vt:i4>
      </vt:variant>
      <vt:variant>
        <vt:i4>444</vt:i4>
      </vt:variant>
      <vt:variant>
        <vt:i4>0</vt:i4>
      </vt:variant>
      <vt:variant>
        <vt:i4>5</vt:i4>
      </vt:variant>
      <vt:variant>
        <vt:lpwstr>http://localhost/callwebservice?wsdl</vt:lpwstr>
      </vt:variant>
      <vt:variant>
        <vt:lpwstr/>
      </vt:variant>
      <vt:variant>
        <vt:i4>84</vt:i4>
      </vt:variant>
      <vt:variant>
        <vt:i4>435</vt:i4>
      </vt:variant>
      <vt:variant>
        <vt:i4>0</vt:i4>
      </vt:variant>
      <vt:variant>
        <vt:i4>5</vt:i4>
      </vt:variant>
      <vt:variant>
        <vt:lpwstr>http://localhost:8080/DynamicWebExample2/services/WebServiceCode?wsdl</vt:lpwstr>
      </vt:variant>
      <vt:variant>
        <vt:lpwstr/>
      </vt:variant>
      <vt:variant>
        <vt:i4>2293800</vt:i4>
      </vt:variant>
      <vt:variant>
        <vt:i4>417</vt:i4>
      </vt:variant>
      <vt:variant>
        <vt:i4>0</vt:i4>
      </vt:variant>
      <vt:variant>
        <vt:i4>5</vt:i4>
      </vt:variant>
      <vt:variant>
        <vt:lpwstr>http://www.w3.org/2003/05/soap-envelope</vt:lpwstr>
      </vt:variant>
      <vt:variant>
        <vt:lpwstr/>
      </vt:variant>
      <vt:variant>
        <vt:i4>2293800</vt:i4>
      </vt:variant>
      <vt:variant>
        <vt:i4>414</vt:i4>
      </vt:variant>
      <vt:variant>
        <vt:i4>0</vt:i4>
      </vt:variant>
      <vt:variant>
        <vt:i4>5</vt:i4>
      </vt:variant>
      <vt:variant>
        <vt:lpwstr>http://www.w3.org/2003/05/soap-envelope</vt:lpwstr>
      </vt:variant>
      <vt:variant>
        <vt:lpwstr/>
      </vt:variant>
      <vt:variant>
        <vt:i4>2293800</vt:i4>
      </vt:variant>
      <vt:variant>
        <vt:i4>411</vt:i4>
      </vt:variant>
      <vt:variant>
        <vt:i4>0</vt:i4>
      </vt:variant>
      <vt:variant>
        <vt:i4>5</vt:i4>
      </vt:variant>
      <vt:variant>
        <vt:lpwstr>http://www.w3.org/2003/05/soap-envelope</vt:lpwstr>
      </vt:variant>
      <vt:variant>
        <vt:lpwstr/>
      </vt:variant>
      <vt:variant>
        <vt:i4>2293800</vt:i4>
      </vt:variant>
      <vt:variant>
        <vt:i4>408</vt:i4>
      </vt:variant>
      <vt:variant>
        <vt:i4>0</vt:i4>
      </vt:variant>
      <vt:variant>
        <vt:i4>5</vt:i4>
      </vt:variant>
      <vt:variant>
        <vt:lpwstr>http://www.w3.org/2003/05/soap-envelope</vt:lpwstr>
      </vt:variant>
      <vt:variant>
        <vt:lpwstr/>
      </vt:variant>
      <vt:variant>
        <vt:i4>2424878</vt:i4>
      </vt:variant>
      <vt:variant>
        <vt:i4>390</vt:i4>
      </vt:variant>
      <vt:variant>
        <vt:i4>0</vt:i4>
      </vt:variant>
      <vt:variant>
        <vt:i4>5</vt:i4>
      </vt:variant>
      <vt:variant>
        <vt:lpwstr>http://localhost:8080/SimpleServlet/WebServlet</vt:lpwstr>
      </vt:variant>
      <vt:variant>
        <vt:lpwstr/>
      </vt:variant>
      <vt:variant>
        <vt:i4>589832</vt:i4>
      </vt:variant>
      <vt:variant>
        <vt:i4>387</vt:i4>
      </vt:variant>
      <vt:variant>
        <vt:i4>0</vt:i4>
      </vt:variant>
      <vt:variant>
        <vt:i4>5</vt:i4>
      </vt:variant>
      <vt:variant>
        <vt:lpwstr>https://tomcat.apache.org/download-80.cgi</vt:lpwstr>
      </vt:variant>
      <vt:variant>
        <vt:lpwstr/>
      </vt:variant>
      <vt:variant>
        <vt:i4>8126502</vt:i4>
      </vt:variant>
      <vt:variant>
        <vt:i4>381</vt:i4>
      </vt:variant>
      <vt:variant>
        <vt:i4>0</vt:i4>
      </vt:variant>
      <vt:variant>
        <vt:i4>5</vt:i4>
      </vt:variant>
      <vt:variant>
        <vt:lpwstr>http://localhost:4848/</vt:lpwstr>
      </vt:variant>
      <vt:variant>
        <vt:lpwstr/>
      </vt:variant>
      <vt:variant>
        <vt:i4>1966095</vt:i4>
      </vt:variant>
      <vt:variant>
        <vt:i4>378</vt:i4>
      </vt:variant>
      <vt:variant>
        <vt:i4>0</vt:i4>
      </vt:variant>
      <vt:variant>
        <vt:i4>5</vt:i4>
      </vt:variant>
      <vt:variant>
        <vt:lpwstr>https://glassfish.java.net/nonav/v3/admin/planning/j109/list-of-commands.html</vt:lpwstr>
      </vt:variant>
      <vt:variant>
        <vt:lpwstr/>
      </vt:variant>
      <vt:variant>
        <vt:i4>8126502</vt:i4>
      </vt:variant>
      <vt:variant>
        <vt:i4>375</vt:i4>
      </vt:variant>
      <vt:variant>
        <vt:i4>0</vt:i4>
      </vt:variant>
      <vt:variant>
        <vt:i4>5</vt:i4>
      </vt:variant>
      <vt:variant>
        <vt:lpwstr>http://localhost:4848/</vt:lpwstr>
      </vt:variant>
      <vt:variant>
        <vt:lpwstr/>
      </vt:variant>
      <vt:variant>
        <vt:i4>8126502</vt:i4>
      </vt:variant>
      <vt:variant>
        <vt:i4>372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6684725</vt:i4>
      </vt:variant>
      <vt:variant>
        <vt:i4>363</vt:i4>
      </vt:variant>
      <vt:variant>
        <vt:i4>0</vt:i4>
      </vt:variant>
      <vt:variant>
        <vt:i4>5</vt:i4>
      </vt:variant>
      <vt:variant>
        <vt:lpwstr>http://www.oracle.com/technetwork/java/javase/downloads/index.html?ssSourceSiteId=otnjp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Secure Digital Exam Platform for Multiple Choice Questions - e@exams</dc:title>
  <dc:creator>Aristidis Ilias</dc:creator>
  <cp:lastModifiedBy>User</cp:lastModifiedBy>
  <cp:revision>23</cp:revision>
  <cp:lastPrinted>2015-07-15T12:16:00Z</cp:lastPrinted>
  <dcterms:created xsi:type="dcterms:W3CDTF">2015-07-25T22:29:00Z</dcterms:created>
  <dcterms:modified xsi:type="dcterms:W3CDTF">2015-07-26T19:44:00Z</dcterms:modified>
</cp:coreProperties>
</file>